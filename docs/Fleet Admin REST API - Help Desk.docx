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F701" w14:textId="49E77B69" w:rsidR="004D543B" w:rsidRPr="00D8000F" w:rsidRDefault="004D543B" w:rsidP="004D543B">
      <w:pPr>
        <w:pStyle w:val="A-Head1"/>
        <w:rPr>
          <w:color w:val="auto"/>
        </w:rPr>
      </w:pPr>
      <w:bookmarkStart w:id="0" w:name="_Toc491686596"/>
      <w:bookmarkStart w:id="1" w:name="_Toc90040711"/>
      <w:r>
        <w:rPr>
          <w:color w:val="auto"/>
        </w:rPr>
        <w:t xml:space="preserve">Helpdesk </w:t>
      </w:r>
      <w:r w:rsidR="00C76A90">
        <w:rPr>
          <w:color w:val="auto"/>
        </w:rPr>
        <w:t>Services</w:t>
      </w:r>
      <w:bookmarkEnd w:id="1"/>
    </w:p>
    <w:p w14:paraId="462257F6" w14:textId="52396541" w:rsidR="004D543B" w:rsidRDefault="004D543B" w:rsidP="004D543B">
      <w:pPr>
        <w:pStyle w:val="A-Body"/>
      </w:pPr>
      <w:r w:rsidRPr="008262AC">
        <w:t>Th</w:t>
      </w:r>
      <w:r>
        <w:t>is</w:t>
      </w:r>
      <w:r w:rsidRPr="008262AC">
        <w:t xml:space="preserve"> </w:t>
      </w:r>
      <w:r w:rsidR="0038485B">
        <w:t>chatper</w:t>
      </w:r>
      <w:r w:rsidRPr="008262AC">
        <w:t xml:space="preserve"> </w:t>
      </w:r>
      <w:r>
        <w:t xml:space="preserve">defines Helpdesk Services. The API URI </w:t>
      </w:r>
      <w:r w:rsidR="00311FBC">
        <w:t xml:space="preserve">is </w:t>
      </w:r>
      <w:r>
        <w:t>defined as:</w:t>
      </w:r>
    </w:p>
    <w:p w14:paraId="3A18B150" w14:textId="250E1653" w:rsidR="004D543B" w:rsidRPr="006831E7" w:rsidRDefault="004D543B" w:rsidP="006831E7">
      <w:pPr>
        <w:pStyle w:val="A-Shade"/>
      </w:pPr>
      <w:r w:rsidRPr="006831E7">
        <w:t>https://[FQDN</w:t>
      </w:r>
      <w:r w:rsidR="00FE0472" w:rsidRPr="006831E7">
        <w:t>]/</w:t>
      </w:r>
      <w:r w:rsidRPr="006831E7">
        <w:t>helpdesk/admin/api/[</w:t>
      </w:r>
      <w:r w:rsidR="00FE0472" w:rsidRPr="006831E7">
        <w:t>v</w:t>
      </w:r>
      <w:r w:rsidRPr="006831E7">
        <w:t>ersion]</w:t>
      </w:r>
    </w:p>
    <w:p w14:paraId="60571CA2" w14:textId="04DE2F08" w:rsidR="004D543B" w:rsidRDefault="004D543B" w:rsidP="004D543B">
      <w:pPr>
        <w:pStyle w:val="A-Head2"/>
      </w:pPr>
      <w:bookmarkStart w:id="2" w:name="_Toc90040712"/>
      <w:r>
        <w:t>Get Device Set Info</w:t>
      </w:r>
      <w:bookmarkEnd w:id="2"/>
      <w:r w:rsidR="003947D7">
        <w:t>rmation</w:t>
      </w:r>
    </w:p>
    <w:tbl>
      <w:tblPr>
        <w:tblW w:w="5000" w:type="pct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6"/>
        <w:gridCol w:w="7194"/>
      </w:tblGrid>
      <w:tr w:rsidR="004D543B" w:rsidRPr="008262AC" w14:paraId="77680371" w14:textId="77777777" w:rsidTr="007113B8">
        <w:tc>
          <w:tcPr>
            <w:tcW w:w="1428" w:type="pct"/>
            <w:shd w:val="clear" w:color="auto" w:fill="1C9AD6"/>
          </w:tcPr>
          <w:p w14:paraId="08F25323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Purpose</w:t>
            </w:r>
          </w:p>
        </w:tc>
        <w:tc>
          <w:tcPr>
            <w:tcW w:w="3572" w:type="pct"/>
            <w:shd w:val="clear" w:color="auto" w:fill="FFFFFF" w:themeFill="background1"/>
          </w:tcPr>
          <w:p w14:paraId="536C28DA" w14:textId="6DC686A6" w:rsidR="004D543B" w:rsidRPr="00A2380A" w:rsidRDefault="004D543B" w:rsidP="007113B8">
            <w:pPr>
              <w:pStyle w:val="A-TableBody"/>
            </w:pPr>
            <w:r w:rsidRPr="003E20CD">
              <w:t xml:space="preserve">This interface </w:t>
            </w:r>
            <w:r>
              <w:t>returns the current Device set configuration in the system</w:t>
            </w:r>
          </w:p>
        </w:tc>
      </w:tr>
      <w:tr w:rsidR="004D543B" w:rsidRPr="008262AC" w14:paraId="79AD2AA3" w14:textId="77777777" w:rsidTr="007113B8">
        <w:tc>
          <w:tcPr>
            <w:tcW w:w="1428" w:type="pct"/>
            <w:shd w:val="clear" w:color="auto" w:fill="1C9AD6"/>
          </w:tcPr>
          <w:p w14:paraId="6C58F47E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Path URL</w:t>
            </w:r>
          </w:p>
        </w:tc>
        <w:tc>
          <w:tcPr>
            <w:tcW w:w="3572" w:type="pct"/>
            <w:shd w:val="clear" w:color="auto" w:fill="FFFFFF" w:themeFill="background1"/>
          </w:tcPr>
          <w:p w14:paraId="2BA87C16" w14:textId="3F003201" w:rsidR="004D543B" w:rsidRPr="00565F37" w:rsidRDefault="004D543B" w:rsidP="007113B8">
            <w:pPr>
              <w:pStyle w:val="A-TableBody"/>
            </w:pPr>
            <w:r w:rsidRPr="00A2380A">
              <w:t>/</w:t>
            </w:r>
            <w:r>
              <w:t>device-set/{setId}/info</w:t>
            </w:r>
          </w:p>
        </w:tc>
      </w:tr>
      <w:tr w:rsidR="004D543B" w:rsidRPr="008262AC" w14:paraId="5774490A" w14:textId="77777777" w:rsidTr="007113B8">
        <w:tc>
          <w:tcPr>
            <w:tcW w:w="1428" w:type="pct"/>
            <w:shd w:val="clear" w:color="auto" w:fill="1C9AD6"/>
          </w:tcPr>
          <w:p w14:paraId="03499678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Method</w:t>
            </w:r>
          </w:p>
        </w:tc>
        <w:tc>
          <w:tcPr>
            <w:tcW w:w="3572" w:type="pct"/>
            <w:shd w:val="clear" w:color="auto" w:fill="FFFFFF" w:themeFill="background1"/>
          </w:tcPr>
          <w:p w14:paraId="391E38C2" w14:textId="75967F90" w:rsidR="004D543B" w:rsidRPr="00565F37" w:rsidRDefault="004D543B" w:rsidP="007113B8">
            <w:pPr>
              <w:pStyle w:val="A-TableBody"/>
            </w:pPr>
            <w:r>
              <w:t>GET</w:t>
            </w:r>
          </w:p>
        </w:tc>
      </w:tr>
      <w:tr w:rsidR="004D543B" w:rsidRPr="008262AC" w14:paraId="09CD9265" w14:textId="77777777" w:rsidTr="007113B8">
        <w:trPr>
          <w:trHeight w:val="502"/>
        </w:trPr>
        <w:tc>
          <w:tcPr>
            <w:tcW w:w="1428" w:type="pct"/>
            <w:shd w:val="clear" w:color="auto" w:fill="1C9AD6"/>
          </w:tcPr>
          <w:p w14:paraId="2322D7F5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V</w:t>
            </w:r>
            <w:r>
              <w:rPr>
                <w:color w:val="FFFFFF" w:themeColor="background1"/>
              </w:rPr>
              <w:t>ersion</w:t>
            </w:r>
          </w:p>
        </w:tc>
        <w:tc>
          <w:tcPr>
            <w:tcW w:w="3572" w:type="pct"/>
          </w:tcPr>
          <w:p w14:paraId="0AC384E2" w14:textId="5E2430C8" w:rsidR="004D543B" w:rsidRPr="00565F37" w:rsidRDefault="004D543B" w:rsidP="007113B8">
            <w:pPr>
              <w:pStyle w:val="A-TableBody"/>
            </w:pPr>
            <w:r>
              <w:t>1.0</w:t>
            </w:r>
          </w:p>
        </w:tc>
      </w:tr>
      <w:tr w:rsidR="004D543B" w:rsidRPr="008262AC" w14:paraId="1BCCC4B4" w14:textId="77777777" w:rsidTr="007113B8">
        <w:trPr>
          <w:trHeight w:val="502"/>
        </w:trPr>
        <w:tc>
          <w:tcPr>
            <w:tcW w:w="1428" w:type="pct"/>
            <w:shd w:val="clear" w:color="auto" w:fill="1C9AD6"/>
          </w:tcPr>
          <w:p w14:paraId="2E75DA53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Headers</w:t>
            </w:r>
          </w:p>
        </w:tc>
        <w:tc>
          <w:tcPr>
            <w:tcW w:w="3572" w:type="pct"/>
          </w:tcPr>
          <w:p w14:paraId="7A456D61" w14:textId="77777777" w:rsidR="004D543B" w:rsidRDefault="004D543B" w:rsidP="007113B8">
            <w:pPr>
              <w:pStyle w:val="A-TableBody"/>
            </w:pPr>
            <w:r>
              <w:t>Authorization: Bearer JWT_VALUE</w:t>
            </w:r>
          </w:p>
          <w:p w14:paraId="54820A2A" w14:textId="77777777" w:rsidR="004D543B" w:rsidRPr="00565F37" w:rsidRDefault="004D543B" w:rsidP="007113B8">
            <w:pPr>
              <w:pStyle w:val="A-TableBody"/>
            </w:pPr>
            <w:r>
              <w:t>Content-Type: application/json</w:t>
            </w:r>
          </w:p>
        </w:tc>
      </w:tr>
      <w:tr w:rsidR="004D543B" w:rsidRPr="008262AC" w14:paraId="38C9A09A" w14:textId="77777777" w:rsidTr="007113B8">
        <w:tc>
          <w:tcPr>
            <w:tcW w:w="1428" w:type="pct"/>
            <w:shd w:val="clear" w:color="auto" w:fill="1C9AD6"/>
          </w:tcPr>
          <w:p w14:paraId="19A2DFE5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Content</w:t>
            </w:r>
          </w:p>
        </w:tc>
        <w:tc>
          <w:tcPr>
            <w:tcW w:w="3572" w:type="pct"/>
          </w:tcPr>
          <w:p w14:paraId="18741801" w14:textId="16DAA138" w:rsidR="004D543B" w:rsidRPr="00565F37" w:rsidRDefault="00C76A90" w:rsidP="007113B8">
            <w:pPr>
              <w:pStyle w:val="A-TableBody"/>
            </w:pPr>
            <w:r>
              <w:t>None</w:t>
            </w:r>
          </w:p>
        </w:tc>
      </w:tr>
      <w:tr w:rsidR="00C76A90" w:rsidRPr="008262AC" w14:paraId="4C3F19C1" w14:textId="77777777" w:rsidTr="007113B8">
        <w:tc>
          <w:tcPr>
            <w:tcW w:w="1428" w:type="pct"/>
            <w:shd w:val="clear" w:color="auto" w:fill="1C9AD6"/>
          </w:tcPr>
          <w:p w14:paraId="13F91B7A" w14:textId="389753D0" w:rsidR="00C76A90" w:rsidRPr="00BC5FBD" w:rsidRDefault="00C76A90" w:rsidP="00C76A90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Request Path Parameter</w:t>
            </w:r>
          </w:p>
        </w:tc>
        <w:tc>
          <w:tcPr>
            <w:tcW w:w="3572" w:type="pct"/>
          </w:tcPr>
          <w:p w14:paraId="569FD1C3" w14:textId="4A53DD0D" w:rsidR="00C76A90" w:rsidRPr="003E20CD" w:rsidRDefault="00C76A90" w:rsidP="00C76A90">
            <w:pPr>
              <w:pStyle w:val="A-TableBody"/>
            </w:pPr>
            <w:r>
              <w:t>setId – Unique identification of Product Set</w:t>
            </w:r>
          </w:p>
        </w:tc>
      </w:tr>
      <w:tr w:rsidR="00C76A90" w:rsidRPr="008262AC" w14:paraId="3DFBC4BF" w14:textId="77777777" w:rsidTr="007113B8">
        <w:trPr>
          <w:trHeight w:val="601"/>
        </w:trPr>
        <w:tc>
          <w:tcPr>
            <w:tcW w:w="1428" w:type="pct"/>
            <w:shd w:val="clear" w:color="auto" w:fill="1C9AD6"/>
          </w:tcPr>
          <w:p w14:paraId="2A22FD4D" w14:textId="77777777" w:rsidR="00C76A90" w:rsidRPr="00BC5FBD" w:rsidRDefault="00C76A90" w:rsidP="00C76A90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Response Codes</w:t>
            </w:r>
          </w:p>
        </w:tc>
        <w:tc>
          <w:tcPr>
            <w:tcW w:w="3572" w:type="pct"/>
          </w:tcPr>
          <w:p w14:paraId="1B5C4625" w14:textId="0F8E7953" w:rsidR="00C76A90" w:rsidRPr="00F415D1" w:rsidRDefault="00C76A90" w:rsidP="00C76A90">
            <w:pPr>
              <w:pStyle w:val="A-TableBody"/>
              <w:rPr>
                <w:b/>
                <w:color w:val="FFFFFF" w:themeColor="background1"/>
              </w:rPr>
            </w:pPr>
            <w:r>
              <w:t>200</w:t>
            </w:r>
            <w:r w:rsidR="0092471F">
              <w:t>, 400</w:t>
            </w:r>
            <w:r w:rsidR="002E1FEC">
              <w:t>, 401, 403</w:t>
            </w:r>
          </w:p>
        </w:tc>
      </w:tr>
      <w:tr w:rsidR="00C76A90" w:rsidRPr="008262AC" w14:paraId="370FDC84" w14:textId="77777777" w:rsidTr="007113B8">
        <w:trPr>
          <w:trHeight w:val="601"/>
        </w:trPr>
        <w:tc>
          <w:tcPr>
            <w:tcW w:w="1428" w:type="pct"/>
            <w:shd w:val="clear" w:color="auto" w:fill="1C9AD6"/>
          </w:tcPr>
          <w:p w14:paraId="540D6EC4" w14:textId="77777777" w:rsidR="00C76A90" w:rsidRPr="00BC5FBD" w:rsidRDefault="00C76A90" w:rsidP="00C76A90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Headers</w:t>
            </w:r>
          </w:p>
        </w:tc>
        <w:tc>
          <w:tcPr>
            <w:tcW w:w="3572" w:type="pct"/>
          </w:tcPr>
          <w:p w14:paraId="225F24B4" w14:textId="77777777" w:rsidR="00C76A90" w:rsidRPr="00565F37" w:rsidRDefault="00C76A90" w:rsidP="00C76A90">
            <w:pPr>
              <w:pStyle w:val="A-TableBody"/>
            </w:pPr>
            <w:r w:rsidRPr="002C12DF">
              <w:t>Content-Type: application/json</w:t>
            </w:r>
          </w:p>
        </w:tc>
      </w:tr>
      <w:tr w:rsidR="00C76A90" w:rsidRPr="008262AC" w14:paraId="58230AE8" w14:textId="77777777" w:rsidTr="007113B8">
        <w:trPr>
          <w:trHeight w:val="601"/>
        </w:trPr>
        <w:tc>
          <w:tcPr>
            <w:tcW w:w="1428" w:type="pct"/>
            <w:shd w:val="clear" w:color="auto" w:fill="1C9AD6"/>
          </w:tcPr>
          <w:p w14:paraId="768B8699" w14:textId="77777777" w:rsidR="00C76A90" w:rsidRPr="00BC5FBD" w:rsidRDefault="00C76A90" w:rsidP="00C76A90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Content</w:t>
            </w:r>
          </w:p>
        </w:tc>
        <w:tc>
          <w:tcPr>
            <w:tcW w:w="3572" w:type="pct"/>
          </w:tcPr>
          <w:p w14:paraId="61B782D5" w14:textId="15FA31A9" w:rsidR="00C76A90" w:rsidRPr="002C12DF" w:rsidRDefault="00C76A90" w:rsidP="00C76A90">
            <w:pPr>
              <w:pStyle w:val="A-TableBody"/>
            </w:pPr>
            <w:r>
              <w:t xml:space="preserve">See </w:t>
            </w:r>
            <w:r>
              <w:fldChar w:fldCharType="begin"/>
            </w:r>
            <w:r>
              <w:instrText xml:space="preserve"> REF _Ref74917874 \h </w:instrText>
            </w:r>
            <w:r>
              <w:fldChar w:fldCharType="separate"/>
            </w:r>
            <w:r>
              <w:t>Respo</w:t>
            </w:r>
            <w:r>
              <w:t>n</w:t>
            </w:r>
            <w:r>
              <w:t>se Content</w:t>
            </w:r>
            <w:r>
              <w:fldChar w:fldCharType="end"/>
            </w:r>
          </w:p>
        </w:tc>
      </w:tr>
    </w:tbl>
    <w:p w14:paraId="536644D7" w14:textId="473DAE9A" w:rsidR="004D543B" w:rsidRPr="00D53189" w:rsidRDefault="004D543B" w:rsidP="004D543B">
      <w:pPr>
        <w:pStyle w:val="A-Head3"/>
      </w:pPr>
      <w:bookmarkStart w:id="3" w:name="_Ref74917874"/>
      <w:bookmarkStart w:id="4" w:name="_Toc90040713"/>
      <w:r>
        <w:t>R</w:t>
      </w:r>
      <w:r w:rsidR="00C76A90">
        <w:t xml:space="preserve">esponse </w:t>
      </w:r>
      <w:r>
        <w:t>Content</w:t>
      </w:r>
      <w:bookmarkEnd w:id="3"/>
      <w:bookmarkEnd w:id="4"/>
      <w:r>
        <w:t xml:space="preserve"> </w:t>
      </w:r>
    </w:p>
    <w:tbl>
      <w:tblPr>
        <w:tblStyle w:val="TableGridLight1"/>
        <w:tblW w:w="999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2610"/>
        <w:gridCol w:w="900"/>
        <w:gridCol w:w="1440"/>
        <w:gridCol w:w="2800"/>
      </w:tblGrid>
      <w:tr w:rsidR="004D543B" w:rsidRPr="000004D7" w14:paraId="332484D2" w14:textId="77777777" w:rsidTr="001D7BB3">
        <w:trPr>
          <w:cantSplit/>
          <w:tblHeader/>
        </w:trPr>
        <w:tc>
          <w:tcPr>
            <w:tcW w:w="2240" w:type="dxa"/>
            <w:shd w:val="clear" w:color="auto" w:fill="1C9AD6"/>
          </w:tcPr>
          <w:p w14:paraId="156BCECA" w14:textId="77777777" w:rsidR="004D543B" w:rsidRPr="000004D7" w:rsidRDefault="004D543B" w:rsidP="007113B8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Property</w:t>
            </w:r>
          </w:p>
        </w:tc>
        <w:tc>
          <w:tcPr>
            <w:tcW w:w="2610" w:type="dxa"/>
            <w:shd w:val="clear" w:color="auto" w:fill="1C9AD6"/>
          </w:tcPr>
          <w:p w14:paraId="63E8D753" w14:textId="77777777" w:rsidR="004D543B" w:rsidRPr="000004D7" w:rsidRDefault="004D543B" w:rsidP="007113B8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Type</w:t>
            </w:r>
          </w:p>
        </w:tc>
        <w:tc>
          <w:tcPr>
            <w:tcW w:w="900" w:type="dxa"/>
            <w:shd w:val="clear" w:color="auto" w:fill="1C9AD6"/>
          </w:tcPr>
          <w:p w14:paraId="769970FA" w14:textId="48577C73" w:rsidR="004D543B" w:rsidRPr="000004D7" w:rsidRDefault="004D543B" w:rsidP="007113B8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Mand</w:t>
            </w:r>
          </w:p>
        </w:tc>
        <w:tc>
          <w:tcPr>
            <w:tcW w:w="1440" w:type="dxa"/>
            <w:shd w:val="clear" w:color="auto" w:fill="1C9AD6"/>
          </w:tcPr>
          <w:p w14:paraId="77902140" w14:textId="77777777" w:rsidR="004D543B" w:rsidRPr="000004D7" w:rsidRDefault="004D543B" w:rsidP="007113B8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Constraints</w:t>
            </w:r>
          </w:p>
        </w:tc>
        <w:tc>
          <w:tcPr>
            <w:tcW w:w="2800" w:type="dxa"/>
            <w:shd w:val="clear" w:color="auto" w:fill="1C9AD6"/>
          </w:tcPr>
          <w:p w14:paraId="6F588CF5" w14:textId="77777777" w:rsidR="004D543B" w:rsidRPr="000004D7" w:rsidRDefault="004D543B" w:rsidP="007113B8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Description</w:t>
            </w:r>
          </w:p>
        </w:tc>
      </w:tr>
      <w:tr w:rsidR="00C76A90" w:rsidRPr="00353320" w14:paraId="115F9DAD" w14:textId="77777777" w:rsidTr="001D7BB3">
        <w:trPr>
          <w:cantSplit/>
        </w:trPr>
        <w:tc>
          <w:tcPr>
            <w:tcW w:w="2240" w:type="dxa"/>
            <w:shd w:val="clear" w:color="auto" w:fill="1C9AD6"/>
          </w:tcPr>
          <w:p w14:paraId="1B0842D5" w14:textId="3D8FFB08" w:rsidR="00C76A90" w:rsidRPr="000004D7" w:rsidRDefault="00C76A90" w:rsidP="00C76A90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setId</w:t>
            </w:r>
          </w:p>
        </w:tc>
        <w:tc>
          <w:tcPr>
            <w:tcW w:w="2610" w:type="dxa"/>
            <w:vAlign w:val="center"/>
          </w:tcPr>
          <w:p w14:paraId="26F8B75A" w14:textId="4B6087F1" w:rsidR="00C76A90" w:rsidRPr="002173FE" w:rsidRDefault="00C76A90" w:rsidP="00C76A90">
            <w:pPr>
              <w:spacing w:after="200"/>
              <w:jc w:val="both"/>
              <w:rPr>
                <w:iCs/>
              </w:rPr>
            </w:pPr>
            <w:r w:rsidRPr="002173FE">
              <w:rPr>
                <w:iCs/>
              </w:rPr>
              <w:t>String</w:t>
            </w:r>
          </w:p>
        </w:tc>
        <w:tc>
          <w:tcPr>
            <w:tcW w:w="900" w:type="dxa"/>
          </w:tcPr>
          <w:p w14:paraId="2E9EC699" w14:textId="6F46227E" w:rsidR="00C76A90" w:rsidRPr="008262AC" w:rsidRDefault="00C76A90" w:rsidP="00C76A90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1C359953" w14:textId="70A635AE" w:rsidR="00C76A90" w:rsidRDefault="00C76A90" w:rsidP="00C76A90">
            <w:pPr>
              <w:pStyle w:val="A-TableBody"/>
            </w:pPr>
            <w:r>
              <w:t>L</w:t>
            </w:r>
            <w:r w:rsidRPr="00325BE0">
              <w:t xml:space="preserve">imit </w:t>
            </w:r>
            <w:r>
              <w:t>100</w:t>
            </w:r>
          </w:p>
        </w:tc>
        <w:tc>
          <w:tcPr>
            <w:tcW w:w="2800" w:type="dxa"/>
          </w:tcPr>
          <w:p w14:paraId="4F47D267" w14:textId="750F574A" w:rsidR="00C76A90" w:rsidRPr="00353320" w:rsidRDefault="00C76A90" w:rsidP="00C76A90">
            <w:pPr>
              <w:pStyle w:val="A-TableBody"/>
            </w:pPr>
            <w:r>
              <w:t>Uniquely identify the device set</w:t>
            </w:r>
          </w:p>
        </w:tc>
      </w:tr>
      <w:tr w:rsidR="00C76A90" w14:paraId="735C5F28" w14:textId="77777777" w:rsidTr="001D7BB3">
        <w:trPr>
          <w:cantSplit/>
        </w:trPr>
        <w:tc>
          <w:tcPr>
            <w:tcW w:w="2240" w:type="dxa"/>
            <w:shd w:val="clear" w:color="auto" w:fill="1C9AD6"/>
          </w:tcPr>
          <w:p w14:paraId="1C30AAAD" w14:textId="5B7ABF49" w:rsidR="00C76A90" w:rsidRDefault="00C76A90" w:rsidP="00C76A90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productName</w:t>
            </w:r>
          </w:p>
        </w:tc>
        <w:tc>
          <w:tcPr>
            <w:tcW w:w="2610" w:type="dxa"/>
            <w:vAlign w:val="center"/>
          </w:tcPr>
          <w:p w14:paraId="12106480" w14:textId="446638F1" w:rsidR="00C76A90" w:rsidRPr="002173FE" w:rsidRDefault="00C76A90" w:rsidP="00C76A90">
            <w:pPr>
              <w:spacing w:after="200"/>
              <w:jc w:val="both"/>
              <w:rPr>
                <w:iCs/>
              </w:rPr>
            </w:pPr>
            <w:r w:rsidRPr="002173FE">
              <w:rPr>
                <w:iCs/>
              </w:rPr>
              <w:t>String</w:t>
            </w:r>
          </w:p>
        </w:tc>
        <w:tc>
          <w:tcPr>
            <w:tcW w:w="900" w:type="dxa"/>
          </w:tcPr>
          <w:p w14:paraId="19EC3814" w14:textId="36D88218" w:rsidR="00C76A90" w:rsidRDefault="00C76A90" w:rsidP="00C76A90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163005E0" w14:textId="430EC904" w:rsidR="00C76A90" w:rsidRDefault="00C76A90" w:rsidP="00C76A90">
            <w:pPr>
              <w:pStyle w:val="A-TableBody"/>
            </w:pPr>
            <w:r>
              <w:t>L</w:t>
            </w:r>
            <w:r w:rsidRPr="00325BE0">
              <w:t xml:space="preserve">imit </w:t>
            </w:r>
            <w:r>
              <w:t>100</w:t>
            </w:r>
          </w:p>
        </w:tc>
        <w:tc>
          <w:tcPr>
            <w:tcW w:w="2800" w:type="dxa"/>
          </w:tcPr>
          <w:p w14:paraId="4B5E151A" w14:textId="744A5B38" w:rsidR="00C76A90" w:rsidRDefault="00C76A90" w:rsidP="00C76A90">
            <w:pPr>
              <w:pStyle w:val="A-TableBody"/>
            </w:pPr>
            <w:r>
              <w:t xml:space="preserve">Uniquely identify the product </w:t>
            </w:r>
          </w:p>
        </w:tc>
      </w:tr>
      <w:tr w:rsidR="00C76A90" w14:paraId="006A546E" w14:textId="77777777" w:rsidTr="001D7BB3">
        <w:trPr>
          <w:cantSplit/>
        </w:trPr>
        <w:tc>
          <w:tcPr>
            <w:tcW w:w="2240" w:type="dxa"/>
            <w:shd w:val="clear" w:color="auto" w:fill="1C9AD6"/>
          </w:tcPr>
          <w:p w14:paraId="39BB8422" w14:textId="30D0E5D9" w:rsidR="00C76A90" w:rsidRDefault="00C76A90" w:rsidP="00C76A90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productModel</w:t>
            </w:r>
          </w:p>
        </w:tc>
        <w:tc>
          <w:tcPr>
            <w:tcW w:w="2610" w:type="dxa"/>
            <w:vAlign w:val="center"/>
          </w:tcPr>
          <w:p w14:paraId="69C8D6E7" w14:textId="477F5E20" w:rsidR="00C76A90" w:rsidRPr="002173FE" w:rsidRDefault="00C76A90" w:rsidP="00C76A90">
            <w:pPr>
              <w:spacing w:after="200"/>
              <w:jc w:val="both"/>
              <w:rPr>
                <w:iCs/>
              </w:rPr>
            </w:pPr>
            <w:r w:rsidRPr="002173FE">
              <w:rPr>
                <w:iCs/>
              </w:rPr>
              <w:t>String</w:t>
            </w:r>
          </w:p>
        </w:tc>
        <w:tc>
          <w:tcPr>
            <w:tcW w:w="900" w:type="dxa"/>
          </w:tcPr>
          <w:p w14:paraId="58E951DB" w14:textId="5F6623A1" w:rsidR="00C76A90" w:rsidRDefault="00C76A90" w:rsidP="00C76A90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09F614A8" w14:textId="63AF1287" w:rsidR="00C76A90" w:rsidRDefault="00C76A90" w:rsidP="00C76A90">
            <w:pPr>
              <w:pStyle w:val="A-TableBody"/>
            </w:pPr>
            <w:r>
              <w:t>Limit 100</w:t>
            </w:r>
          </w:p>
        </w:tc>
        <w:tc>
          <w:tcPr>
            <w:tcW w:w="2800" w:type="dxa"/>
          </w:tcPr>
          <w:p w14:paraId="40831931" w14:textId="53150853" w:rsidR="00C76A90" w:rsidRDefault="00C76A90" w:rsidP="00C76A90">
            <w:pPr>
              <w:pStyle w:val="A-TableBody"/>
            </w:pPr>
            <w:r>
              <w:t>Model of the product</w:t>
            </w:r>
          </w:p>
        </w:tc>
      </w:tr>
      <w:tr w:rsidR="00C005FC" w14:paraId="3626DBA9" w14:textId="77777777" w:rsidTr="001D7BB3">
        <w:trPr>
          <w:cantSplit/>
        </w:trPr>
        <w:tc>
          <w:tcPr>
            <w:tcW w:w="2240" w:type="dxa"/>
            <w:shd w:val="clear" w:color="auto" w:fill="1C9AD6"/>
            <w:vAlign w:val="center"/>
          </w:tcPr>
          <w:p w14:paraId="663BDAB6" w14:textId="3791937B" w:rsidR="00C005FC" w:rsidRDefault="00C005FC" w:rsidP="00C005FC">
            <w:pPr>
              <w:pStyle w:val="A-TableHead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latestConfiguration</w:t>
            </w:r>
          </w:p>
        </w:tc>
        <w:tc>
          <w:tcPr>
            <w:tcW w:w="2610" w:type="dxa"/>
          </w:tcPr>
          <w:p w14:paraId="21425F25" w14:textId="0C6B32F5" w:rsidR="00C005FC" w:rsidRPr="001D7BB3" w:rsidRDefault="001D7BB3" w:rsidP="00C005FC">
            <w:pPr>
              <w:spacing w:after="200"/>
              <w:jc w:val="both"/>
              <w:rPr>
                <w:b/>
                <w:bCs/>
                <w:i/>
              </w:rPr>
            </w:pPr>
            <w:r w:rsidRPr="001D7BB3">
              <w:rPr>
                <w:b/>
                <w:bCs/>
                <w:i/>
              </w:rPr>
              <w:fldChar w:fldCharType="begin"/>
            </w:r>
            <w:r w:rsidRPr="001D7BB3">
              <w:rPr>
                <w:b/>
                <w:bCs/>
                <w:i/>
              </w:rPr>
              <w:instrText xml:space="preserve"> REF _Ref74919750 \h </w:instrText>
            </w:r>
            <w:r>
              <w:rPr>
                <w:b/>
                <w:bCs/>
                <w:i/>
              </w:rPr>
              <w:instrText xml:space="preserve"> \* MERGEFORMAT </w:instrText>
            </w:r>
            <w:r w:rsidRPr="001D7BB3">
              <w:rPr>
                <w:b/>
                <w:bCs/>
                <w:i/>
              </w:rPr>
            </w:r>
            <w:r w:rsidRPr="001D7BB3">
              <w:rPr>
                <w:b/>
                <w:bCs/>
                <w:i/>
              </w:rPr>
              <w:fldChar w:fldCharType="separate"/>
            </w:r>
            <w:r w:rsidRPr="001D7BB3">
              <w:rPr>
                <w:b/>
                <w:bCs/>
              </w:rPr>
              <w:t>DeviceSetConfiguration</w:t>
            </w:r>
            <w:r w:rsidRPr="001D7BB3">
              <w:rPr>
                <w:b/>
                <w:bCs/>
                <w:i/>
              </w:rPr>
              <w:fldChar w:fldCharType="end"/>
            </w:r>
          </w:p>
        </w:tc>
        <w:tc>
          <w:tcPr>
            <w:tcW w:w="900" w:type="dxa"/>
          </w:tcPr>
          <w:p w14:paraId="0A48DEEB" w14:textId="14740A5A" w:rsidR="00C005FC" w:rsidRDefault="00C005FC" w:rsidP="00C005FC">
            <w:pPr>
              <w:pStyle w:val="A-TableBody"/>
            </w:pPr>
            <w:r>
              <w:t>Ye</w:t>
            </w:r>
            <w:r w:rsidR="001D7BB3">
              <w:t>s</w:t>
            </w:r>
          </w:p>
        </w:tc>
        <w:tc>
          <w:tcPr>
            <w:tcW w:w="1440" w:type="dxa"/>
          </w:tcPr>
          <w:p w14:paraId="289C93FF" w14:textId="143265EE" w:rsidR="00C005FC" w:rsidRDefault="00C005FC" w:rsidP="00C005FC">
            <w:pPr>
              <w:pStyle w:val="A-TableBody"/>
            </w:pPr>
          </w:p>
        </w:tc>
        <w:tc>
          <w:tcPr>
            <w:tcW w:w="2800" w:type="dxa"/>
            <w:vAlign w:val="center"/>
          </w:tcPr>
          <w:p w14:paraId="19E66113" w14:textId="6185FDD6" w:rsidR="00C005FC" w:rsidRDefault="00C005FC" w:rsidP="00C005FC">
            <w:pPr>
              <w:pStyle w:val="A-TableBody"/>
            </w:pPr>
            <w:r>
              <w:t>Indicates the current configuration of Device set</w:t>
            </w:r>
          </w:p>
        </w:tc>
      </w:tr>
      <w:tr w:rsidR="00C005FC" w14:paraId="5BA3CAAC" w14:textId="77777777" w:rsidTr="001D7BB3">
        <w:trPr>
          <w:cantSplit/>
        </w:trPr>
        <w:tc>
          <w:tcPr>
            <w:tcW w:w="2240" w:type="dxa"/>
            <w:shd w:val="clear" w:color="auto" w:fill="1C9AD6"/>
          </w:tcPr>
          <w:p w14:paraId="0FE38B6D" w14:textId="30A028F8" w:rsidR="00C005FC" w:rsidRDefault="00C005FC" w:rsidP="001D7BB3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tags</w:t>
            </w:r>
          </w:p>
        </w:tc>
        <w:tc>
          <w:tcPr>
            <w:tcW w:w="2610" w:type="dxa"/>
            <w:vAlign w:val="center"/>
          </w:tcPr>
          <w:p w14:paraId="27688A06" w14:textId="65F6D510" w:rsidR="00C005FC" w:rsidRPr="002173FE" w:rsidRDefault="00C005FC" w:rsidP="00C76A90">
            <w:pPr>
              <w:spacing w:after="200"/>
              <w:jc w:val="both"/>
              <w:rPr>
                <w:iCs/>
              </w:rPr>
            </w:pPr>
            <w:r w:rsidRPr="002173FE">
              <w:rPr>
                <w:iCs/>
              </w:rPr>
              <w:t>Map&lt;String,String&gt;</w:t>
            </w:r>
          </w:p>
        </w:tc>
        <w:tc>
          <w:tcPr>
            <w:tcW w:w="900" w:type="dxa"/>
          </w:tcPr>
          <w:p w14:paraId="7083CF36" w14:textId="6C5C4732" w:rsidR="00C005FC" w:rsidRDefault="00C005FC" w:rsidP="00C76A90">
            <w:pPr>
              <w:pStyle w:val="A-TableBody"/>
            </w:pPr>
            <w:r>
              <w:t>No</w:t>
            </w:r>
          </w:p>
        </w:tc>
        <w:tc>
          <w:tcPr>
            <w:tcW w:w="1440" w:type="dxa"/>
          </w:tcPr>
          <w:p w14:paraId="0BB12BF4" w14:textId="11753821" w:rsidR="00C005FC" w:rsidRDefault="00C005FC" w:rsidP="00C76A90">
            <w:pPr>
              <w:pStyle w:val="A-TableBody"/>
            </w:pPr>
            <w:r>
              <w:t>&gt;=0</w:t>
            </w:r>
          </w:p>
        </w:tc>
        <w:tc>
          <w:tcPr>
            <w:tcW w:w="2800" w:type="dxa"/>
          </w:tcPr>
          <w:p w14:paraId="6C7D20B1" w14:textId="77777777" w:rsidR="00C005FC" w:rsidRDefault="00C005FC" w:rsidP="00C005FC">
            <w:pPr>
              <w:pStyle w:val="A-TableBody"/>
            </w:pPr>
            <w:r>
              <w:t>Key-&gt; value pairs of device set Tags</w:t>
            </w:r>
          </w:p>
          <w:p w14:paraId="26EFE152" w14:textId="175C2036" w:rsidR="00C005FC" w:rsidRDefault="00C005FC" w:rsidP="00C005FC">
            <w:pPr>
              <w:pStyle w:val="A-TableBody"/>
            </w:pPr>
            <w:r>
              <w:t>Supported value dataTypes {STRING, INTEGER, DOUBLE, BOOLEAN}</w:t>
            </w:r>
          </w:p>
        </w:tc>
      </w:tr>
    </w:tbl>
    <w:p w14:paraId="0A35BB75" w14:textId="26237B70" w:rsidR="004D543B" w:rsidRDefault="004D543B" w:rsidP="004D543B">
      <w:pPr>
        <w:pStyle w:val="A-Head3"/>
      </w:pPr>
      <w:bookmarkStart w:id="5" w:name="_Toc90040714"/>
      <w:r>
        <w:t>Example Request</w:t>
      </w:r>
      <w:bookmarkEnd w:id="5"/>
    </w:p>
    <w:p w14:paraId="4A653386" w14:textId="6EA8AEE3" w:rsidR="004D543B" w:rsidRDefault="00442364" w:rsidP="00442364">
      <w:pPr>
        <w:pStyle w:val="A-Shade"/>
      </w:pPr>
      <w:r>
        <w:t xml:space="preserve">GET </w:t>
      </w:r>
      <w:r w:rsidR="004D543B">
        <w:t xml:space="preserve"> https://[FQDN]/</w:t>
      </w:r>
      <w:r w:rsidRPr="00442364">
        <w:t>helpdesk/admin/api/1.0/device</w:t>
      </w:r>
      <w:r>
        <w:t>-</w:t>
      </w:r>
      <w:r w:rsidRPr="00442364">
        <w:t>set/JVC000VQ5KQSU9XAY812/info</w:t>
      </w:r>
    </w:p>
    <w:p w14:paraId="5B6412F0" w14:textId="3D181804" w:rsidR="00442364" w:rsidRDefault="00442364" w:rsidP="00442364">
      <w:pPr>
        <w:pStyle w:val="A-Head3"/>
      </w:pPr>
      <w:bookmarkStart w:id="6" w:name="_Toc90040715"/>
      <w:r>
        <w:t>Example Response</w:t>
      </w:r>
      <w:bookmarkEnd w:id="6"/>
    </w:p>
    <w:p w14:paraId="0BB9F2A8" w14:textId="77777777" w:rsidR="00442364" w:rsidRDefault="00442364" w:rsidP="00442364">
      <w:pPr>
        <w:pStyle w:val="A-Shade"/>
      </w:pPr>
      <w:r>
        <w:t>{</w:t>
      </w:r>
    </w:p>
    <w:p w14:paraId="779ED43F" w14:textId="77777777" w:rsidR="00442364" w:rsidRDefault="00442364" w:rsidP="00442364">
      <w:pPr>
        <w:pStyle w:val="A-Shade"/>
      </w:pPr>
      <w:r>
        <w:t xml:space="preserve">    "latestConfiguration": {</w:t>
      </w:r>
    </w:p>
    <w:p w14:paraId="23415E17" w14:textId="77777777" w:rsidR="00442364" w:rsidRDefault="00442364" w:rsidP="00442364">
      <w:pPr>
        <w:pStyle w:val="A-Shade"/>
      </w:pPr>
      <w:r>
        <w:t xml:space="preserve">        "designName": "Design1-812",</w:t>
      </w:r>
    </w:p>
    <w:p w14:paraId="1DC34CBC" w14:textId="77777777" w:rsidR="00442364" w:rsidRDefault="00442364" w:rsidP="00442364">
      <w:pPr>
        <w:pStyle w:val="A-Shade"/>
      </w:pPr>
      <w:r>
        <w:t xml:space="preserve">        "elements": [</w:t>
      </w:r>
    </w:p>
    <w:p w14:paraId="68637A7F" w14:textId="77777777" w:rsidR="00442364" w:rsidRDefault="00442364" w:rsidP="00442364">
      <w:pPr>
        <w:pStyle w:val="A-Shade"/>
      </w:pPr>
      <w:r>
        <w:t xml:space="preserve">            {</w:t>
      </w:r>
    </w:p>
    <w:p w14:paraId="4B5F4ECD" w14:textId="77777777" w:rsidR="00442364" w:rsidRDefault="00442364" w:rsidP="00442364">
      <w:pPr>
        <w:pStyle w:val="A-Shade"/>
      </w:pPr>
      <w:r>
        <w:t xml:space="preserve">                "address": "Address-812",</w:t>
      </w:r>
    </w:p>
    <w:p w14:paraId="225EE132" w14:textId="77777777" w:rsidR="00442364" w:rsidRDefault="00442364" w:rsidP="00442364">
      <w:pPr>
        <w:pStyle w:val="A-Shade"/>
      </w:pPr>
      <w:r>
        <w:t xml:space="preserve">                "serialNumber": "SerialNo-812",</w:t>
      </w:r>
    </w:p>
    <w:p w14:paraId="2CF20306" w14:textId="77777777" w:rsidR="00442364" w:rsidRDefault="00442364" w:rsidP="00442364">
      <w:pPr>
        <w:pStyle w:val="A-Shade"/>
      </w:pPr>
      <w:r>
        <w:t xml:space="preserve">                "softwareId": "SW1Start-812",</w:t>
      </w:r>
    </w:p>
    <w:p w14:paraId="5B6AB812" w14:textId="77777777" w:rsidR="00442364" w:rsidRDefault="00442364" w:rsidP="00442364">
      <w:pPr>
        <w:pStyle w:val="A-Shade"/>
      </w:pPr>
      <w:r>
        <w:t xml:space="preserve">                "name": "ECUName-812",</w:t>
      </w:r>
    </w:p>
    <w:p w14:paraId="282481E7" w14:textId="77777777" w:rsidR="00442364" w:rsidRDefault="00442364" w:rsidP="00442364">
      <w:pPr>
        <w:pStyle w:val="A-Shade"/>
      </w:pPr>
      <w:r>
        <w:t xml:space="preserve">                "typeId": "TypeId-812",</w:t>
      </w:r>
    </w:p>
    <w:p w14:paraId="1B983BF5" w14:textId="77777777" w:rsidR="00442364" w:rsidRDefault="00442364" w:rsidP="00442364">
      <w:pPr>
        <w:pStyle w:val="A-Shade"/>
      </w:pPr>
      <w:r>
        <w:t xml:space="preserve">                "imageDigest": "Tkqdx7arURjQ8COQfiEfcuyZfsBiI66GAX0svgPeWb0="</w:t>
      </w:r>
    </w:p>
    <w:p w14:paraId="3A40F2F5" w14:textId="77777777" w:rsidR="00442364" w:rsidRDefault="00442364" w:rsidP="00442364">
      <w:pPr>
        <w:pStyle w:val="A-Shade"/>
      </w:pPr>
      <w:r>
        <w:t xml:space="preserve">            }</w:t>
      </w:r>
    </w:p>
    <w:p w14:paraId="68B56962" w14:textId="77777777" w:rsidR="00442364" w:rsidRDefault="00442364" w:rsidP="00442364">
      <w:pPr>
        <w:pStyle w:val="A-Shade"/>
      </w:pPr>
      <w:r>
        <w:t xml:space="preserve">        ],</w:t>
      </w:r>
    </w:p>
    <w:p w14:paraId="1298C047" w14:textId="77777777" w:rsidR="00442364" w:rsidRDefault="00442364" w:rsidP="00442364">
      <w:pPr>
        <w:pStyle w:val="A-Shade"/>
      </w:pPr>
      <w:r>
        <w:t xml:space="preserve">        "mapped": true,</w:t>
      </w:r>
    </w:p>
    <w:p w14:paraId="091517F2" w14:textId="069BE0E2" w:rsidR="00442364" w:rsidRDefault="00442364" w:rsidP="00442364">
      <w:pPr>
        <w:pStyle w:val="A-Shade"/>
      </w:pPr>
      <w:r>
        <w:t xml:space="preserve">        "clientTime": "</w:t>
      </w:r>
      <w:r w:rsidR="00295CCE">
        <w:t>2023</w:t>
      </w:r>
      <w:r>
        <w:t>-06-18T21:15:25Z[UTC]",</w:t>
      </w:r>
    </w:p>
    <w:p w14:paraId="09446294" w14:textId="49288E82" w:rsidR="00442364" w:rsidRDefault="00442364" w:rsidP="00442364">
      <w:pPr>
        <w:pStyle w:val="A-Shade"/>
      </w:pPr>
      <w:r>
        <w:t xml:space="preserve">        "reportedTime": "</w:t>
      </w:r>
      <w:r w:rsidR="00295CCE">
        <w:t>2023</w:t>
      </w:r>
      <w:r>
        <w:t>-06-18T21:15:25Z[UTC]"</w:t>
      </w:r>
    </w:p>
    <w:p w14:paraId="1F867C11" w14:textId="77777777" w:rsidR="00442364" w:rsidRDefault="00442364" w:rsidP="00442364">
      <w:pPr>
        <w:pStyle w:val="A-Shade"/>
      </w:pPr>
      <w:r>
        <w:t xml:space="preserve">    },</w:t>
      </w:r>
    </w:p>
    <w:p w14:paraId="055269C7" w14:textId="77777777" w:rsidR="00442364" w:rsidRDefault="00442364" w:rsidP="00442364">
      <w:pPr>
        <w:pStyle w:val="A-Shade"/>
      </w:pPr>
      <w:r>
        <w:t xml:space="preserve">    "productModel": "ProductModel-812",</w:t>
      </w:r>
    </w:p>
    <w:p w14:paraId="45B0A35A" w14:textId="77777777" w:rsidR="00442364" w:rsidRDefault="00442364" w:rsidP="00442364">
      <w:pPr>
        <w:pStyle w:val="A-Shade"/>
      </w:pPr>
      <w:r>
        <w:t xml:space="preserve">    "setId": "JVC000VQ5KQSU9XAY812",</w:t>
      </w:r>
    </w:p>
    <w:p w14:paraId="2477860B" w14:textId="77777777" w:rsidR="00442364" w:rsidRDefault="00442364" w:rsidP="00442364">
      <w:pPr>
        <w:pStyle w:val="A-Shade"/>
      </w:pPr>
      <w:r>
        <w:t xml:space="preserve">    "productName": "ProductName-812",</w:t>
      </w:r>
    </w:p>
    <w:p w14:paraId="185E1F60" w14:textId="77777777" w:rsidR="00442364" w:rsidRDefault="00442364" w:rsidP="00442364">
      <w:pPr>
        <w:pStyle w:val="A-Shade"/>
      </w:pPr>
      <w:r>
        <w:t xml:space="preserve">    "tags": {</w:t>
      </w:r>
    </w:p>
    <w:p w14:paraId="6DE6755F" w14:textId="77777777" w:rsidR="00442364" w:rsidRDefault="00442364" w:rsidP="00442364">
      <w:pPr>
        <w:pStyle w:val="A-Shade"/>
      </w:pPr>
      <w:r>
        <w:t xml:space="preserve">        "tag1": "1000",</w:t>
      </w:r>
    </w:p>
    <w:p w14:paraId="3D31B300" w14:textId="77777777" w:rsidR="00442364" w:rsidRDefault="00442364" w:rsidP="00442364">
      <w:pPr>
        <w:pStyle w:val="A-Shade"/>
      </w:pPr>
      <w:r>
        <w:t xml:space="preserve">        "tag2": "false"</w:t>
      </w:r>
    </w:p>
    <w:p w14:paraId="36ACD9A6" w14:textId="77777777" w:rsidR="00442364" w:rsidRDefault="00442364" w:rsidP="00442364">
      <w:pPr>
        <w:pStyle w:val="A-Shade"/>
      </w:pPr>
      <w:r>
        <w:t xml:space="preserve">    }</w:t>
      </w:r>
    </w:p>
    <w:p w14:paraId="4AF1159F" w14:textId="20267632" w:rsidR="00442364" w:rsidRDefault="00442364" w:rsidP="00442364">
      <w:pPr>
        <w:pStyle w:val="A-Shade"/>
      </w:pPr>
      <w:r>
        <w:t>}</w:t>
      </w:r>
    </w:p>
    <w:p w14:paraId="42AF2685" w14:textId="34F2A300" w:rsidR="00442364" w:rsidRDefault="00442364" w:rsidP="00442364">
      <w:pPr>
        <w:pStyle w:val="A-Shade"/>
      </w:pPr>
      <w:r>
        <w:t xml:space="preserve">      </w:t>
      </w:r>
    </w:p>
    <w:p w14:paraId="2AB2152E" w14:textId="180EA7AD" w:rsidR="004D543B" w:rsidRDefault="00E07FE9" w:rsidP="004D543B">
      <w:pPr>
        <w:pStyle w:val="A-Head2"/>
      </w:pPr>
      <w:bookmarkStart w:id="7" w:name="_Toc90040716"/>
      <w:r>
        <w:t>Get Device set Configuration History</w:t>
      </w:r>
      <w:bookmarkEnd w:id="7"/>
    </w:p>
    <w:tbl>
      <w:tblPr>
        <w:tblW w:w="5000" w:type="pct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6"/>
        <w:gridCol w:w="7194"/>
      </w:tblGrid>
      <w:tr w:rsidR="004D543B" w:rsidRPr="008262AC" w14:paraId="7C9EF290" w14:textId="77777777" w:rsidTr="007113B8">
        <w:tc>
          <w:tcPr>
            <w:tcW w:w="1428" w:type="pct"/>
            <w:shd w:val="clear" w:color="auto" w:fill="1C9AD6"/>
          </w:tcPr>
          <w:p w14:paraId="0CE35EE1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Purpose</w:t>
            </w:r>
          </w:p>
        </w:tc>
        <w:tc>
          <w:tcPr>
            <w:tcW w:w="3572" w:type="pct"/>
            <w:shd w:val="clear" w:color="auto" w:fill="FFFFFF" w:themeFill="background1"/>
          </w:tcPr>
          <w:p w14:paraId="09BB9710" w14:textId="384AA821" w:rsidR="004D543B" w:rsidRPr="00A2380A" w:rsidRDefault="004D543B" w:rsidP="007113B8">
            <w:pPr>
              <w:pStyle w:val="A-TableBody"/>
            </w:pPr>
            <w:r w:rsidRPr="003E20CD">
              <w:t xml:space="preserve">This </w:t>
            </w:r>
            <w:r w:rsidR="00DD6CB1">
              <w:t>interface returns paginated list of configurations reported by device set in configMatch</w:t>
            </w:r>
            <w:r>
              <w:t xml:space="preserve"> </w:t>
            </w:r>
          </w:p>
        </w:tc>
      </w:tr>
      <w:tr w:rsidR="004D543B" w:rsidRPr="008262AC" w14:paraId="79477C53" w14:textId="77777777" w:rsidTr="007113B8">
        <w:tc>
          <w:tcPr>
            <w:tcW w:w="1428" w:type="pct"/>
            <w:shd w:val="clear" w:color="auto" w:fill="1C9AD6"/>
          </w:tcPr>
          <w:p w14:paraId="78CC6F87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Path URL</w:t>
            </w:r>
          </w:p>
        </w:tc>
        <w:tc>
          <w:tcPr>
            <w:tcW w:w="3572" w:type="pct"/>
            <w:shd w:val="clear" w:color="auto" w:fill="FFFFFF" w:themeFill="background1"/>
          </w:tcPr>
          <w:p w14:paraId="55DF7990" w14:textId="0BD1C41D" w:rsidR="004D543B" w:rsidRPr="00565F37" w:rsidRDefault="004D543B" w:rsidP="007113B8">
            <w:pPr>
              <w:pStyle w:val="A-TableBody"/>
            </w:pPr>
            <w:r w:rsidRPr="00A2380A">
              <w:t>/</w:t>
            </w:r>
            <w:r w:rsidR="00DD6CB1">
              <w:t>device-set</w:t>
            </w:r>
            <w:r>
              <w:t>/</w:t>
            </w:r>
            <w:r w:rsidR="00DD6CB1">
              <w:t>{setId}/config-history</w:t>
            </w:r>
          </w:p>
        </w:tc>
      </w:tr>
      <w:tr w:rsidR="004D543B" w:rsidRPr="008262AC" w14:paraId="5B5CA73B" w14:textId="77777777" w:rsidTr="007113B8">
        <w:tc>
          <w:tcPr>
            <w:tcW w:w="1428" w:type="pct"/>
            <w:shd w:val="clear" w:color="auto" w:fill="1C9AD6"/>
          </w:tcPr>
          <w:p w14:paraId="46797563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lastRenderedPageBreak/>
              <w:t>HTTP Method</w:t>
            </w:r>
          </w:p>
        </w:tc>
        <w:tc>
          <w:tcPr>
            <w:tcW w:w="3572" w:type="pct"/>
            <w:shd w:val="clear" w:color="auto" w:fill="FFFFFF" w:themeFill="background1"/>
          </w:tcPr>
          <w:p w14:paraId="3C992CE8" w14:textId="7EB77105" w:rsidR="004D543B" w:rsidRPr="00565F37" w:rsidRDefault="005B0627" w:rsidP="007113B8">
            <w:pPr>
              <w:pStyle w:val="A-TableBody"/>
            </w:pPr>
            <w:r>
              <w:t>GET</w:t>
            </w:r>
          </w:p>
        </w:tc>
      </w:tr>
      <w:tr w:rsidR="004D543B" w:rsidRPr="008262AC" w14:paraId="341C49B1" w14:textId="77777777" w:rsidTr="007113B8">
        <w:trPr>
          <w:trHeight w:val="502"/>
        </w:trPr>
        <w:tc>
          <w:tcPr>
            <w:tcW w:w="1428" w:type="pct"/>
            <w:shd w:val="clear" w:color="auto" w:fill="1C9AD6"/>
          </w:tcPr>
          <w:p w14:paraId="0C88724E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V</w:t>
            </w:r>
            <w:r>
              <w:rPr>
                <w:color w:val="FFFFFF" w:themeColor="background1"/>
              </w:rPr>
              <w:t>ersion</w:t>
            </w:r>
          </w:p>
        </w:tc>
        <w:tc>
          <w:tcPr>
            <w:tcW w:w="3572" w:type="pct"/>
          </w:tcPr>
          <w:p w14:paraId="6995D514" w14:textId="77777777" w:rsidR="004D543B" w:rsidRPr="00565F37" w:rsidRDefault="004D543B" w:rsidP="007113B8">
            <w:pPr>
              <w:pStyle w:val="A-TableBody"/>
            </w:pPr>
            <w:r>
              <w:t>1.0</w:t>
            </w:r>
          </w:p>
        </w:tc>
      </w:tr>
      <w:tr w:rsidR="004D543B" w:rsidRPr="008262AC" w14:paraId="424F987E" w14:textId="77777777" w:rsidTr="007113B8">
        <w:trPr>
          <w:trHeight w:val="502"/>
        </w:trPr>
        <w:tc>
          <w:tcPr>
            <w:tcW w:w="1428" w:type="pct"/>
            <w:shd w:val="clear" w:color="auto" w:fill="1C9AD6"/>
          </w:tcPr>
          <w:p w14:paraId="3C43D495" w14:textId="77777777" w:rsidR="004D543B" w:rsidRPr="00BC5FBD" w:rsidRDefault="004D543B" w:rsidP="007113B8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Headers</w:t>
            </w:r>
          </w:p>
        </w:tc>
        <w:tc>
          <w:tcPr>
            <w:tcW w:w="3572" w:type="pct"/>
          </w:tcPr>
          <w:p w14:paraId="113F2456" w14:textId="77777777" w:rsidR="004D543B" w:rsidRDefault="004D543B" w:rsidP="007113B8">
            <w:pPr>
              <w:pStyle w:val="A-TableBody"/>
            </w:pPr>
            <w:r>
              <w:t>Authorization: Bearer JWT_VALUE</w:t>
            </w:r>
          </w:p>
          <w:p w14:paraId="3E61A04E" w14:textId="77777777" w:rsidR="004D543B" w:rsidRPr="00565F37" w:rsidRDefault="004D543B" w:rsidP="007113B8">
            <w:pPr>
              <w:pStyle w:val="A-TableBody"/>
            </w:pPr>
            <w:r>
              <w:t>Content-Type: application/json</w:t>
            </w:r>
          </w:p>
        </w:tc>
      </w:tr>
      <w:tr w:rsidR="005B0627" w:rsidRPr="008262AC" w14:paraId="0611140D" w14:textId="77777777" w:rsidTr="007113B8">
        <w:tc>
          <w:tcPr>
            <w:tcW w:w="1428" w:type="pct"/>
            <w:shd w:val="clear" w:color="auto" w:fill="1C9AD6"/>
          </w:tcPr>
          <w:p w14:paraId="0785D91A" w14:textId="5A183C31" w:rsidR="005B0627" w:rsidRPr="00BC5FBD" w:rsidRDefault="005B0627" w:rsidP="005B0627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Request Path Parameter</w:t>
            </w:r>
          </w:p>
        </w:tc>
        <w:tc>
          <w:tcPr>
            <w:tcW w:w="3572" w:type="pct"/>
          </w:tcPr>
          <w:p w14:paraId="34E6672E" w14:textId="165B2049" w:rsidR="005B0627" w:rsidRDefault="005B0627" w:rsidP="005B0627">
            <w:pPr>
              <w:pStyle w:val="A-TableBody"/>
            </w:pPr>
            <w:r>
              <w:t>setId – Unique identification of Product Set</w:t>
            </w:r>
          </w:p>
        </w:tc>
      </w:tr>
      <w:tr w:rsidR="005B0627" w:rsidRPr="008262AC" w14:paraId="336BC6A1" w14:textId="77777777" w:rsidTr="007113B8">
        <w:tc>
          <w:tcPr>
            <w:tcW w:w="1428" w:type="pct"/>
            <w:shd w:val="clear" w:color="auto" w:fill="1C9AD6"/>
          </w:tcPr>
          <w:p w14:paraId="0299F08B" w14:textId="77777777" w:rsidR="005B0627" w:rsidRPr="00BC5FBD" w:rsidRDefault="005B0627" w:rsidP="005B0627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Content</w:t>
            </w:r>
          </w:p>
        </w:tc>
        <w:tc>
          <w:tcPr>
            <w:tcW w:w="3572" w:type="pct"/>
          </w:tcPr>
          <w:p w14:paraId="66ADC502" w14:textId="39058E63" w:rsidR="005B0627" w:rsidRPr="00565F37" w:rsidRDefault="005B0627" w:rsidP="005B0627">
            <w:pPr>
              <w:pStyle w:val="A-TableBody"/>
            </w:pPr>
            <w:r>
              <w:t>None</w:t>
            </w:r>
          </w:p>
        </w:tc>
      </w:tr>
      <w:tr w:rsidR="005B0627" w:rsidRPr="008262AC" w14:paraId="6C900E9F" w14:textId="77777777" w:rsidTr="007113B8">
        <w:trPr>
          <w:trHeight w:val="601"/>
        </w:trPr>
        <w:tc>
          <w:tcPr>
            <w:tcW w:w="1428" w:type="pct"/>
            <w:shd w:val="clear" w:color="auto" w:fill="1C9AD6"/>
          </w:tcPr>
          <w:p w14:paraId="48AFE45B" w14:textId="77777777" w:rsidR="005B0627" w:rsidRPr="00BC5FBD" w:rsidRDefault="005B0627" w:rsidP="005B0627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Response Codes</w:t>
            </w:r>
          </w:p>
        </w:tc>
        <w:tc>
          <w:tcPr>
            <w:tcW w:w="3572" w:type="pct"/>
          </w:tcPr>
          <w:p w14:paraId="1ED8570B" w14:textId="0B5DDB65" w:rsidR="005B0627" w:rsidRPr="00F415D1" w:rsidRDefault="00AB1254" w:rsidP="005B0627">
            <w:pPr>
              <w:pStyle w:val="A-TableBody"/>
              <w:rPr>
                <w:b/>
                <w:color w:val="FFFFFF" w:themeColor="background1"/>
              </w:rPr>
            </w:pPr>
            <w:r>
              <w:t>200</w:t>
            </w:r>
            <w:r w:rsidR="00275B3B">
              <w:t>, 400</w:t>
            </w:r>
            <w:r w:rsidR="00BA018C">
              <w:t>, 401, 403</w:t>
            </w:r>
          </w:p>
        </w:tc>
      </w:tr>
      <w:tr w:rsidR="005B0627" w:rsidRPr="008262AC" w14:paraId="6EDEBF6D" w14:textId="77777777" w:rsidTr="007113B8">
        <w:trPr>
          <w:trHeight w:val="601"/>
        </w:trPr>
        <w:tc>
          <w:tcPr>
            <w:tcW w:w="1428" w:type="pct"/>
            <w:shd w:val="clear" w:color="auto" w:fill="1C9AD6"/>
          </w:tcPr>
          <w:p w14:paraId="48667A19" w14:textId="77777777" w:rsidR="005B0627" w:rsidRPr="00BC5FBD" w:rsidRDefault="005B0627" w:rsidP="005B0627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Headers</w:t>
            </w:r>
          </w:p>
        </w:tc>
        <w:tc>
          <w:tcPr>
            <w:tcW w:w="3572" w:type="pct"/>
          </w:tcPr>
          <w:p w14:paraId="1E66F557" w14:textId="77777777" w:rsidR="005B0627" w:rsidRPr="00565F37" w:rsidRDefault="005B0627" w:rsidP="005B0627">
            <w:pPr>
              <w:pStyle w:val="A-TableBody"/>
            </w:pPr>
            <w:r w:rsidRPr="002C12DF">
              <w:t>Content-Type: application/json</w:t>
            </w:r>
          </w:p>
        </w:tc>
      </w:tr>
      <w:tr w:rsidR="005B0627" w:rsidRPr="008262AC" w14:paraId="67B3FDBC" w14:textId="77777777" w:rsidTr="007113B8">
        <w:trPr>
          <w:trHeight w:val="601"/>
        </w:trPr>
        <w:tc>
          <w:tcPr>
            <w:tcW w:w="1428" w:type="pct"/>
            <w:shd w:val="clear" w:color="auto" w:fill="1C9AD6"/>
          </w:tcPr>
          <w:p w14:paraId="7262BAF8" w14:textId="77777777" w:rsidR="005B0627" w:rsidRPr="00BC5FBD" w:rsidRDefault="005B0627" w:rsidP="005B0627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Content</w:t>
            </w:r>
          </w:p>
        </w:tc>
        <w:tc>
          <w:tcPr>
            <w:tcW w:w="3572" w:type="pct"/>
          </w:tcPr>
          <w:p w14:paraId="50ABBE65" w14:textId="6D65FD3F" w:rsidR="005B0627" w:rsidRPr="002C12DF" w:rsidRDefault="005B0627" w:rsidP="005B0627">
            <w:pPr>
              <w:pStyle w:val="A-TableBody"/>
            </w:pPr>
            <w:r w:rsidRPr="003E20CD">
              <w:t xml:space="preserve">See </w:t>
            </w:r>
            <w:r w:rsidR="009C1154" w:rsidRPr="009C1154">
              <w:rPr>
                <w:b/>
                <w:bCs w:val="0"/>
              </w:rPr>
              <w:fldChar w:fldCharType="begin"/>
            </w:r>
            <w:r w:rsidR="009C1154" w:rsidRPr="009C1154">
              <w:rPr>
                <w:b/>
                <w:bCs w:val="0"/>
              </w:rPr>
              <w:instrText xml:space="preserve"> REF _Ref85021017 \h  \* MERGEFORMAT </w:instrText>
            </w:r>
            <w:r w:rsidR="009C1154" w:rsidRPr="009C1154">
              <w:rPr>
                <w:b/>
                <w:bCs w:val="0"/>
              </w:rPr>
            </w:r>
            <w:r w:rsidR="009C1154" w:rsidRPr="009C1154">
              <w:rPr>
                <w:b/>
                <w:bCs w:val="0"/>
              </w:rPr>
              <w:fldChar w:fldCharType="separate"/>
            </w:r>
            <w:r w:rsidR="009C1154" w:rsidRPr="009C1154">
              <w:rPr>
                <w:b/>
                <w:bCs w:val="0"/>
              </w:rPr>
              <w:t>Response Content</w:t>
            </w:r>
            <w:r w:rsidR="009C1154" w:rsidRPr="009C1154">
              <w:rPr>
                <w:b/>
                <w:bCs w:val="0"/>
              </w:rPr>
              <w:fldChar w:fldCharType="end"/>
            </w:r>
          </w:p>
        </w:tc>
      </w:tr>
    </w:tbl>
    <w:p w14:paraId="3F822A1D" w14:textId="0EBC331B" w:rsidR="00AB1254" w:rsidRDefault="004D543B" w:rsidP="00AB1254">
      <w:pPr>
        <w:pStyle w:val="A-Head3"/>
      </w:pPr>
      <w:bookmarkStart w:id="8" w:name="_Ref74919681"/>
      <w:bookmarkStart w:id="9" w:name="_Toc90040717"/>
      <w:r>
        <w:t>Response Content</w:t>
      </w:r>
      <w:bookmarkEnd w:id="8"/>
      <w:bookmarkEnd w:id="9"/>
    </w:p>
    <w:p w14:paraId="65014861" w14:textId="53201479" w:rsidR="00AB1254" w:rsidRDefault="00AB1254" w:rsidP="00AB1254">
      <w:pPr>
        <w:pStyle w:val="A-Body"/>
      </w:pPr>
      <w:r>
        <w:t xml:space="preserve">The response contains paginated list of </w:t>
      </w:r>
      <w:r w:rsidRPr="00AB1254">
        <w:rPr>
          <w:b/>
          <w:bCs/>
        </w:rPr>
        <w:fldChar w:fldCharType="begin"/>
      </w:r>
      <w:r w:rsidRPr="00AB1254">
        <w:rPr>
          <w:b/>
          <w:bCs/>
        </w:rPr>
        <w:instrText xml:space="preserve"> REF _Ref74919750 \h </w:instrText>
      </w:r>
      <w:r>
        <w:rPr>
          <w:b/>
          <w:bCs/>
        </w:rPr>
        <w:instrText xml:space="preserve"> \* MERGEFORMAT </w:instrText>
      </w:r>
      <w:r w:rsidRPr="00AB1254">
        <w:rPr>
          <w:b/>
          <w:bCs/>
        </w:rPr>
      </w:r>
      <w:r w:rsidRPr="00AB1254">
        <w:rPr>
          <w:b/>
          <w:bCs/>
        </w:rPr>
        <w:fldChar w:fldCharType="separate"/>
      </w:r>
      <w:r w:rsidRPr="00AB1254">
        <w:rPr>
          <w:b/>
          <w:bCs/>
        </w:rPr>
        <w:t>DeviceSetConfiguration</w:t>
      </w:r>
      <w:r w:rsidRPr="00AB1254">
        <w:rPr>
          <w:b/>
          <w:bCs/>
        </w:rPr>
        <w:fldChar w:fldCharType="end"/>
      </w:r>
      <w:r w:rsidRPr="00AB1254">
        <w:rPr>
          <w:b/>
          <w:bCs/>
        </w:rPr>
        <w:t xml:space="preserve"> </w:t>
      </w:r>
      <w:r>
        <w:t>history</w:t>
      </w:r>
    </w:p>
    <w:p w14:paraId="4BDB4720" w14:textId="77777777" w:rsidR="004D543B" w:rsidRDefault="004D543B" w:rsidP="004D543B">
      <w:pPr>
        <w:pStyle w:val="A-Head3"/>
      </w:pPr>
      <w:bookmarkStart w:id="10" w:name="_Toc90040718"/>
      <w:r>
        <w:t>Example Request</w:t>
      </w:r>
      <w:bookmarkEnd w:id="10"/>
    </w:p>
    <w:p w14:paraId="4564ACF6" w14:textId="655F13B4" w:rsidR="004D543B" w:rsidRDefault="00BF46E7" w:rsidP="004D543B">
      <w:pPr>
        <w:pStyle w:val="A-Shade"/>
      </w:pPr>
      <w:r>
        <w:t>GET</w:t>
      </w:r>
      <w:r w:rsidRPr="00BF46E7">
        <w:t xml:space="preserve"> </w:t>
      </w:r>
      <w:r>
        <w:t>https://[</w:t>
      </w:r>
      <w:r w:rsidR="00D60005">
        <w:t>FQDN</w:t>
      </w:r>
      <w:r>
        <w:t>]/</w:t>
      </w:r>
      <w:r w:rsidRPr="00BF46E7">
        <w:t>helpdesk/admin/api/1.0/device-set/JVC000VQ5KQSU9XAY812/config-history</w:t>
      </w:r>
    </w:p>
    <w:p w14:paraId="7D358F25" w14:textId="77777777" w:rsidR="00BF46E7" w:rsidRDefault="00BF46E7" w:rsidP="004D543B">
      <w:pPr>
        <w:pStyle w:val="A-Shade"/>
      </w:pPr>
    </w:p>
    <w:p w14:paraId="424C29C4" w14:textId="77777777" w:rsidR="004D543B" w:rsidRDefault="004D543B" w:rsidP="004D543B">
      <w:pPr>
        <w:pStyle w:val="A-Head3"/>
      </w:pPr>
      <w:bookmarkStart w:id="11" w:name="_Toc90040719"/>
      <w:r>
        <w:t>Example Response</w:t>
      </w:r>
      <w:bookmarkEnd w:id="11"/>
    </w:p>
    <w:p w14:paraId="55306E87" w14:textId="3E0D1107" w:rsidR="00BF46E7" w:rsidRDefault="00BF46E7" w:rsidP="004D543B">
      <w:pPr>
        <w:pStyle w:val="A-Shade"/>
      </w:pPr>
    </w:p>
    <w:p w14:paraId="528CAA45" w14:textId="77777777" w:rsidR="00BF46E7" w:rsidRDefault="00BF46E7" w:rsidP="00BF46E7">
      <w:pPr>
        <w:pStyle w:val="A-Shade"/>
      </w:pPr>
      <w:r>
        <w:t>{</w:t>
      </w:r>
    </w:p>
    <w:p w14:paraId="796CFB5F" w14:textId="77777777" w:rsidR="00BF46E7" w:rsidRDefault="00BF46E7" w:rsidP="00BF46E7">
      <w:pPr>
        <w:pStyle w:val="A-Shade"/>
      </w:pPr>
      <w:r>
        <w:t xml:space="preserve">    "limit": 100,</w:t>
      </w:r>
    </w:p>
    <w:p w14:paraId="64F45156" w14:textId="77777777" w:rsidR="00BF46E7" w:rsidRDefault="00BF46E7" w:rsidP="00BF46E7">
      <w:pPr>
        <w:pStyle w:val="A-Shade"/>
      </w:pPr>
      <w:r>
        <w:t xml:space="preserve">    "totalPages": 1,</w:t>
      </w:r>
    </w:p>
    <w:p w14:paraId="0BE14AC1" w14:textId="77777777" w:rsidR="00BF46E7" w:rsidRDefault="00BF46E7" w:rsidP="00BF46E7">
      <w:pPr>
        <w:pStyle w:val="A-Shade"/>
      </w:pPr>
      <w:r>
        <w:t xml:space="preserve">    "sort": "clientTime",</w:t>
      </w:r>
    </w:p>
    <w:p w14:paraId="5CFD80EA" w14:textId="77777777" w:rsidR="00BF46E7" w:rsidRDefault="00BF46E7" w:rsidP="00BF46E7">
      <w:pPr>
        <w:pStyle w:val="A-Shade"/>
      </w:pPr>
      <w:r>
        <w:t xml:space="preserve">    "dir": "DESC",</w:t>
      </w:r>
    </w:p>
    <w:p w14:paraId="044770B2" w14:textId="77777777" w:rsidR="00BF46E7" w:rsidRDefault="00BF46E7" w:rsidP="00BF46E7">
      <w:pPr>
        <w:pStyle w:val="A-Shade"/>
      </w:pPr>
      <w:r>
        <w:t xml:space="preserve">    "totalCount": 3,</w:t>
      </w:r>
    </w:p>
    <w:p w14:paraId="43BB0E6B" w14:textId="77777777" w:rsidR="00BF46E7" w:rsidRDefault="00BF46E7" w:rsidP="00BF46E7">
      <w:pPr>
        <w:pStyle w:val="A-Shade"/>
      </w:pPr>
      <w:r>
        <w:t xml:space="preserve">    "results": [</w:t>
      </w:r>
    </w:p>
    <w:p w14:paraId="7A24E9B9" w14:textId="77777777" w:rsidR="00BF46E7" w:rsidRDefault="00BF46E7" w:rsidP="00BF46E7">
      <w:pPr>
        <w:pStyle w:val="A-Shade"/>
      </w:pPr>
      <w:r>
        <w:t xml:space="preserve">        {</w:t>
      </w:r>
    </w:p>
    <w:p w14:paraId="752749A7" w14:textId="77777777" w:rsidR="00BF46E7" w:rsidRDefault="00BF46E7" w:rsidP="00BF46E7">
      <w:pPr>
        <w:pStyle w:val="A-Shade"/>
      </w:pPr>
      <w:r>
        <w:t xml:space="preserve">            "elements": [</w:t>
      </w:r>
    </w:p>
    <w:p w14:paraId="7F4177C9" w14:textId="77777777" w:rsidR="00BF46E7" w:rsidRDefault="00BF46E7" w:rsidP="00BF46E7">
      <w:pPr>
        <w:pStyle w:val="A-Shade"/>
      </w:pPr>
      <w:r>
        <w:t xml:space="preserve">                {</w:t>
      </w:r>
    </w:p>
    <w:p w14:paraId="0D9D5E6C" w14:textId="77777777" w:rsidR="00BF46E7" w:rsidRDefault="00BF46E7" w:rsidP="00BF46E7">
      <w:pPr>
        <w:pStyle w:val="A-Shade"/>
      </w:pPr>
      <w:r>
        <w:t xml:space="preserve">                    "serialNumber": "SerialNo-812",</w:t>
      </w:r>
    </w:p>
    <w:p w14:paraId="693C0736" w14:textId="77777777" w:rsidR="00BF46E7" w:rsidRDefault="00BF46E7" w:rsidP="00BF46E7">
      <w:pPr>
        <w:pStyle w:val="A-Shade"/>
      </w:pPr>
      <w:r>
        <w:t xml:space="preserve">                    "typeId": "TypeId-812"</w:t>
      </w:r>
    </w:p>
    <w:p w14:paraId="3EED8260" w14:textId="77777777" w:rsidR="00BF46E7" w:rsidRDefault="00BF46E7" w:rsidP="00BF46E7">
      <w:pPr>
        <w:pStyle w:val="A-Shade"/>
      </w:pPr>
      <w:r>
        <w:t xml:space="preserve">                },</w:t>
      </w:r>
    </w:p>
    <w:p w14:paraId="38AF7BF6" w14:textId="77777777" w:rsidR="00BF46E7" w:rsidRDefault="00BF46E7" w:rsidP="00BF46E7">
      <w:pPr>
        <w:pStyle w:val="A-Shade"/>
      </w:pPr>
      <w:r>
        <w:t xml:space="preserve">                {</w:t>
      </w:r>
    </w:p>
    <w:p w14:paraId="3F33531A" w14:textId="77777777" w:rsidR="00BF46E7" w:rsidRDefault="00BF46E7" w:rsidP="00BF46E7">
      <w:pPr>
        <w:pStyle w:val="A-Shade"/>
      </w:pPr>
      <w:r>
        <w:t xml:space="preserve">                    "serialNumber": "test-SerialNo-812",</w:t>
      </w:r>
    </w:p>
    <w:p w14:paraId="2F07D1E8" w14:textId="77777777" w:rsidR="00BF46E7" w:rsidRDefault="00BF46E7" w:rsidP="00BF46E7">
      <w:pPr>
        <w:pStyle w:val="A-Shade"/>
      </w:pPr>
      <w:r>
        <w:t xml:space="preserve">                    "typeId": "TypeId-812"</w:t>
      </w:r>
    </w:p>
    <w:p w14:paraId="5A0C735E" w14:textId="77777777" w:rsidR="00BF46E7" w:rsidRDefault="00BF46E7" w:rsidP="00BF46E7">
      <w:pPr>
        <w:pStyle w:val="A-Shade"/>
      </w:pPr>
      <w:r>
        <w:t xml:space="preserve">                }</w:t>
      </w:r>
    </w:p>
    <w:p w14:paraId="2AB2BEEE" w14:textId="77777777" w:rsidR="00BF46E7" w:rsidRDefault="00BF46E7" w:rsidP="00BF46E7">
      <w:pPr>
        <w:pStyle w:val="A-Shade"/>
      </w:pPr>
      <w:r>
        <w:t xml:space="preserve">            ],</w:t>
      </w:r>
    </w:p>
    <w:p w14:paraId="26538BE0" w14:textId="77777777" w:rsidR="00BF46E7" w:rsidRDefault="00BF46E7" w:rsidP="00BF46E7">
      <w:pPr>
        <w:pStyle w:val="A-Shade"/>
      </w:pPr>
      <w:r>
        <w:t xml:space="preserve">            "mapped": false</w:t>
      </w:r>
    </w:p>
    <w:p w14:paraId="6E29DAED" w14:textId="77777777" w:rsidR="00BF46E7" w:rsidRDefault="00BF46E7" w:rsidP="00BF46E7">
      <w:pPr>
        <w:pStyle w:val="A-Shade"/>
      </w:pPr>
      <w:r>
        <w:lastRenderedPageBreak/>
        <w:t xml:space="preserve">        },</w:t>
      </w:r>
    </w:p>
    <w:p w14:paraId="56C0AC09" w14:textId="77777777" w:rsidR="00BF46E7" w:rsidRDefault="00BF46E7" w:rsidP="00BF46E7">
      <w:pPr>
        <w:pStyle w:val="A-Shade"/>
      </w:pPr>
      <w:r>
        <w:t xml:space="preserve">        {</w:t>
      </w:r>
    </w:p>
    <w:p w14:paraId="3894AB83" w14:textId="77777777" w:rsidR="00BF46E7" w:rsidRDefault="00BF46E7" w:rsidP="00BF46E7">
      <w:pPr>
        <w:pStyle w:val="A-Shade"/>
      </w:pPr>
      <w:r>
        <w:t xml:space="preserve">            "designName": "Design1-812",</w:t>
      </w:r>
    </w:p>
    <w:p w14:paraId="3A849D0D" w14:textId="77777777" w:rsidR="00BF46E7" w:rsidRDefault="00BF46E7" w:rsidP="00BF46E7">
      <w:pPr>
        <w:pStyle w:val="A-Shade"/>
      </w:pPr>
      <w:r>
        <w:t xml:space="preserve">            "elements": [</w:t>
      </w:r>
    </w:p>
    <w:p w14:paraId="0C89DB1C" w14:textId="77777777" w:rsidR="00BF46E7" w:rsidRDefault="00BF46E7" w:rsidP="00BF46E7">
      <w:pPr>
        <w:pStyle w:val="A-Shade"/>
      </w:pPr>
      <w:r>
        <w:t xml:space="preserve">                {</w:t>
      </w:r>
    </w:p>
    <w:p w14:paraId="1FA77D6B" w14:textId="77777777" w:rsidR="00BF46E7" w:rsidRDefault="00BF46E7" w:rsidP="00BF46E7">
      <w:pPr>
        <w:pStyle w:val="A-Shade"/>
      </w:pPr>
      <w:r>
        <w:t xml:space="preserve">                    "address": "Address-812",</w:t>
      </w:r>
    </w:p>
    <w:p w14:paraId="778326D8" w14:textId="77777777" w:rsidR="00BF46E7" w:rsidRDefault="00BF46E7" w:rsidP="00BF46E7">
      <w:pPr>
        <w:pStyle w:val="A-Shade"/>
      </w:pPr>
      <w:r>
        <w:t xml:space="preserve">                    "serialNumber": "SerialNo-812",</w:t>
      </w:r>
    </w:p>
    <w:p w14:paraId="7D76166A" w14:textId="77777777" w:rsidR="00BF46E7" w:rsidRDefault="00BF46E7" w:rsidP="00BF46E7">
      <w:pPr>
        <w:pStyle w:val="A-Shade"/>
      </w:pPr>
      <w:r>
        <w:t xml:space="preserve">                    "softwareId": "SW1Start-812",</w:t>
      </w:r>
    </w:p>
    <w:p w14:paraId="3646DAB7" w14:textId="77777777" w:rsidR="00BF46E7" w:rsidRDefault="00BF46E7" w:rsidP="00BF46E7">
      <w:pPr>
        <w:pStyle w:val="A-Shade"/>
      </w:pPr>
      <w:r>
        <w:t xml:space="preserve">                    "name": "ECUName-812",</w:t>
      </w:r>
    </w:p>
    <w:p w14:paraId="57418235" w14:textId="77777777" w:rsidR="00BF46E7" w:rsidRDefault="00BF46E7" w:rsidP="00BF46E7">
      <w:pPr>
        <w:pStyle w:val="A-Shade"/>
      </w:pPr>
      <w:r>
        <w:t xml:space="preserve">                    "typeId": "TypeId-812",</w:t>
      </w:r>
    </w:p>
    <w:p w14:paraId="072D2265" w14:textId="77777777" w:rsidR="00BF46E7" w:rsidRDefault="00BF46E7" w:rsidP="00BF46E7">
      <w:pPr>
        <w:pStyle w:val="A-Shade"/>
      </w:pPr>
      <w:r>
        <w:t xml:space="preserve">                    "imageDigest": "Tkqdx7arURjQ8COQfiEfcuyZfsBiI66GAX0svgPeWb0="</w:t>
      </w:r>
    </w:p>
    <w:p w14:paraId="698D28D2" w14:textId="77777777" w:rsidR="00BF46E7" w:rsidRDefault="00BF46E7" w:rsidP="00BF46E7">
      <w:pPr>
        <w:pStyle w:val="A-Shade"/>
      </w:pPr>
      <w:r>
        <w:t xml:space="preserve">                }</w:t>
      </w:r>
    </w:p>
    <w:p w14:paraId="6763FFF7" w14:textId="77777777" w:rsidR="00BF46E7" w:rsidRDefault="00BF46E7" w:rsidP="00BF46E7">
      <w:pPr>
        <w:pStyle w:val="A-Shade"/>
      </w:pPr>
      <w:r>
        <w:t xml:space="preserve">            ],</w:t>
      </w:r>
    </w:p>
    <w:p w14:paraId="025F945B" w14:textId="77777777" w:rsidR="00BF46E7" w:rsidRDefault="00BF46E7" w:rsidP="00BF46E7">
      <w:pPr>
        <w:pStyle w:val="A-Shade"/>
      </w:pPr>
      <w:r>
        <w:t xml:space="preserve">            "mapped": true,</w:t>
      </w:r>
    </w:p>
    <w:p w14:paraId="27CB1092" w14:textId="146A9040" w:rsidR="00BF46E7" w:rsidRDefault="00BF46E7" w:rsidP="00BF46E7">
      <w:pPr>
        <w:pStyle w:val="A-Shade"/>
      </w:pPr>
      <w:r>
        <w:t xml:space="preserve">            "clientTime": "</w:t>
      </w:r>
      <w:r w:rsidR="00295CCE">
        <w:t>2023</w:t>
      </w:r>
      <w:r>
        <w:t>-06-18T21:15:25Z[UTC]",</w:t>
      </w:r>
    </w:p>
    <w:p w14:paraId="34477CA5" w14:textId="65CE1C84" w:rsidR="00BF46E7" w:rsidRDefault="00BF46E7" w:rsidP="00BF46E7">
      <w:pPr>
        <w:pStyle w:val="A-Shade"/>
      </w:pPr>
      <w:r>
        <w:t xml:space="preserve">            "reportedTime": "</w:t>
      </w:r>
      <w:r w:rsidR="00295CCE">
        <w:t>2023</w:t>
      </w:r>
      <w:r>
        <w:t>-06-18T21:15:25Z[UTC]"</w:t>
      </w:r>
    </w:p>
    <w:p w14:paraId="35859AFC" w14:textId="77777777" w:rsidR="00BF46E7" w:rsidRDefault="00BF46E7" w:rsidP="00BF46E7">
      <w:pPr>
        <w:pStyle w:val="A-Shade"/>
      </w:pPr>
      <w:r>
        <w:t xml:space="preserve">        }</w:t>
      </w:r>
    </w:p>
    <w:p w14:paraId="6197959A" w14:textId="77777777" w:rsidR="00BF46E7" w:rsidRDefault="00BF46E7" w:rsidP="00BF46E7">
      <w:pPr>
        <w:pStyle w:val="A-Shade"/>
      </w:pPr>
      <w:r>
        <w:t xml:space="preserve">    ]</w:t>
      </w:r>
    </w:p>
    <w:p w14:paraId="08A7E9F6" w14:textId="553D42B4" w:rsidR="004D543B" w:rsidRDefault="00BF46E7" w:rsidP="004D543B">
      <w:pPr>
        <w:pStyle w:val="A-Shade"/>
      </w:pPr>
      <w:r>
        <w:t>}</w:t>
      </w:r>
      <w:r w:rsidR="004D543B">
        <w:t xml:space="preserve"> </w:t>
      </w:r>
    </w:p>
    <w:p w14:paraId="481C51CF" w14:textId="42698F38" w:rsidR="00D1559A" w:rsidRDefault="00D1559A" w:rsidP="00D1559A">
      <w:pPr>
        <w:pStyle w:val="A-Head2"/>
      </w:pPr>
      <w:bookmarkStart w:id="12" w:name="_Toc90040720"/>
      <w:r>
        <w:t>Get Event Notifications</w:t>
      </w:r>
      <w:bookmarkEnd w:id="12"/>
    </w:p>
    <w:tbl>
      <w:tblPr>
        <w:tblW w:w="5000" w:type="pct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6"/>
        <w:gridCol w:w="7194"/>
      </w:tblGrid>
      <w:tr w:rsidR="00D1559A" w:rsidRPr="008262AC" w14:paraId="640C995C" w14:textId="77777777" w:rsidTr="00756696">
        <w:tc>
          <w:tcPr>
            <w:tcW w:w="1428" w:type="pct"/>
            <w:shd w:val="clear" w:color="auto" w:fill="1C9AD6"/>
          </w:tcPr>
          <w:p w14:paraId="017B5D6D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Purpose</w:t>
            </w:r>
          </w:p>
        </w:tc>
        <w:tc>
          <w:tcPr>
            <w:tcW w:w="3572" w:type="pct"/>
            <w:shd w:val="clear" w:color="auto" w:fill="FFFFFF" w:themeFill="background1"/>
          </w:tcPr>
          <w:p w14:paraId="74BBCF4C" w14:textId="702F9748" w:rsidR="00D1559A" w:rsidRPr="00A2380A" w:rsidRDefault="00D1559A" w:rsidP="00756696">
            <w:pPr>
              <w:pStyle w:val="A-TableBody"/>
            </w:pPr>
            <w:r w:rsidRPr="003E20CD">
              <w:t xml:space="preserve">This </w:t>
            </w:r>
            <w:r>
              <w:t>interface returns paginated list of event notification sent by device sets.</w:t>
            </w:r>
          </w:p>
        </w:tc>
      </w:tr>
      <w:tr w:rsidR="00D1559A" w:rsidRPr="008262AC" w14:paraId="6273719C" w14:textId="77777777" w:rsidTr="00756696">
        <w:tc>
          <w:tcPr>
            <w:tcW w:w="1428" w:type="pct"/>
            <w:shd w:val="clear" w:color="auto" w:fill="1C9AD6"/>
          </w:tcPr>
          <w:p w14:paraId="52644273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Path URL</w:t>
            </w:r>
          </w:p>
        </w:tc>
        <w:tc>
          <w:tcPr>
            <w:tcW w:w="3572" w:type="pct"/>
            <w:shd w:val="clear" w:color="auto" w:fill="FFFFFF" w:themeFill="background1"/>
          </w:tcPr>
          <w:p w14:paraId="6B56226C" w14:textId="1BC393E9" w:rsidR="00D1559A" w:rsidRPr="00565F37" w:rsidRDefault="00D1559A" w:rsidP="00756696">
            <w:pPr>
              <w:pStyle w:val="A-TableBody"/>
            </w:pPr>
            <w:r w:rsidRPr="00A2380A">
              <w:t>/</w:t>
            </w:r>
            <w:r>
              <w:t>device-set/</w:t>
            </w:r>
            <w:r w:rsidR="00111C1C">
              <w:t>{setId}/</w:t>
            </w:r>
            <w:r w:rsidRPr="00D1559A">
              <w:t>event-notifications</w:t>
            </w:r>
            <w:r w:rsidR="001951F6">
              <w:t>?</w:t>
            </w:r>
            <w:r w:rsidR="001951F6" w:rsidRPr="001951F6">
              <w:rPr>
                <w:b/>
                <w:bCs w:val="0"/>
              </w:rPr>
              <w:fldChar w:fldCharType="begin"/>
            </w:r>
            <w:r w:rsidR="001951F6" w:rsidRPr="001951F6">
              <w:rPr>
                <w:b/>
                <w:bCs w:val="0"/>
              </w:rPr>
              <w:instrText xml:space="preserve"> REF _Ref83389167 \h </w:instrText>
            </w:r>
            <w:r w:rsidR="001951F6">
              <w:rPr>
                <w:b/>
                <w:bCs w:val="0"/>
              </w:rPr>
              <w:instrText xml:space="preserve"> \* MERGEFORMAT </w:instrText>
            </w:r>
            <w:r w:rsidR="001951F6" w:rsidRPr="001951F6">
              <w:rPr>
                <w:b/>
                <w:bCs w:val="0"/>
              </w:rPr>
            </w:r>
            <w:r w:rsidR="001951F6" w:rsidRPr="001951F6">
              <w:rPr>
                <w:b/>
                <w:bCs w:val="0"/>
              </w:rPr>
              <w:fldChar w:fldCharType="separate"/>
            </w:r>
            <w:r w:rsidR="001951F6" w:rsidRPr="001951F6">
              <w:rPr>
                <w:b/>
                <w:bCs w:val="0"/>
              </w:rPr>
              <w:t>Search Query Parameters</w:t>
            </w:r>
            <w:r w:rsidR="001951F6" w:rsidRPr="001951F6">
              <w:rPr>
                <w:b/>
                <w:bCs w:val="0"/>
              </w:rPr>
              <w:fldChar w:fldCharType="end"/>
            </w:r>
            <w:r w:rsidR="00DC7AB0" w:rsidRPr="00DC7AB0">
              <w:rPr>
                <w:b/>
                <w:bCs w:val="0"/>
              </w:rPr>
              <w:fldChar w:fldCharType="begin"/>
            </w:r>
            <w:r w:rsidR="00DC7AB0" w:rsidRPr="00DC7AB0">
              <w:rPr>
                <w:b/>
                <w:bCs w:val="0"/>
              </w:rPr>
              <w:instrText xml:space="preserve"> REF _Ref74920008 \h  \* MERGEFORMAT </w:instrText>
            </w:r>
            <w:r w:rsidR="00DC7AB0" w:rsidRPr="00DC7AB0">
              <w:rPr>
                <w:b/>
                <w:bCs w:val="0"/>
              </w:rPr>
            </w:r>
            <w:r w:rsidR="00DC7AB0" w:rsidRPr="00DC7AB0">
              <w:rPr>
                <w:b/>
                <w:bCs w:val="0"/>
              </w:rPr>
              <w:fldChar w:fldCharType="separate"/>
            </w:r>
            <w:r w:rsidR="00DC7AB0" w:rsidRPr="00DC7AB0">
              <w:rPr>
                <w:b/>
                <w:bCs w:val="0"/>
              </w:rPr>
              <w:fldChar w:fldCharType="end"/>
            </w:r>
          </w:p>
        </w:tc>
      </w:tr>
      <w:tr w:rsidR="00D1559A" w:rsidRPr="008262AC" w14:paraId="62993433" w14:textId="77777777" w:rsidTr="00756696">
        <w:tc>
          <w:tcPr>
            <w:tcW w:w="1428" w:type="pct"/>
            <w:shd w:val="clear" w:color="auto" w:fill="1C9AD6"/>
          </w:tcPr>
          <w:p w14:paraId="01DA4890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Method</w:t>
            </w:r>
          </w:p>
        </w:tc>
        <w:tc>
          <w:tcPr>
            <w:tcW w:w="3572" w:type="pct"/>
            <w:shd w:val="clear" w:color="auto" w:fill="FFFFFF" w:themeFill="background1"/>
          </w:tcPr>
          <w:p w14:paraId="2E1E7C74" w14:textId="77777777" w:rsidR="00D1559A" w:rsidRPr="00565F37" w:rsidRDefault="00D1559A" w:rsidP="00756696">
            <w:pPr>
              <w:pStyle w:val="A-TableBody"/>
            </w:pPr>
            <w:r>
              <w:t>GET</w:t>
            </w:r>
          </w:p>
        </w:tc>
      </w:tr>
      <w:tr w:rsidR="00D1559A" w:rsidRPr="008262AC" w14:paraId="73070267" w14:textId="77777777" w:rsidTr="00756696">
        <w:trPr>
          <w:trHeight w:val="502"/>
        </w:trPr>
        <w:tc>
          <w:tcPr>
            <w:tcW w:w="1428" w:type="pct"/>
            <w:shd w:val="clear" w:color="auto" w:fill="1C9AD6"/>
          </w:tcPr>
          <w:p w14:paraId="2A747301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V</w:t>
            </w:r>
            <w:r>
              <w:rPr>
                <w:color w:val="FFFFFF" w:themeColor="background1"/>
              </w:rPr>
              <w:t>ersion</w:t>
            </w:r>
          </w:p>
        </w:tc>
        <w:tc>
          <w:tcPr>
            <w:tcW w:w="3572" w:type="pct"/>
          </w:tcPr>
          <w:p w14:paraId="506CA51C" w14:textId="77777777" w:rsidR="00D1559A" w:rsidRPr="00565F37" w:rsidRDefault="00D1559A" w:rsidP="00756696">
            <w:pPr>
              <w:pStyle w:val="A-TableBody"/>
            </w:pPr>
            <w:r>
              <w:t>1.0</w:t>
            </w:r>
          </w:p>
        </w:tc>
      </w:tr>
      <w:tr w:rsidR="00D1559A" w:rsidRPr="008262AC" w14:paraId="7C81595D" w14:textId="77777777" w:rsidTr="00756696">
        <w:trPr>
          <w:trHeight w:val="502"/>
        </w:trPr>
        <w:tc>
          <w:tcPr>
            <w:tcW w:w="1428" w:type="pct"/>
            <w:shd w:val="clear" w:color="auto" w:fill="1C9AD6"/>
          </w:tcPr>
          <w:p w14:paraId="6EF42473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Headers</w:t>
            </w:r>
          </w:p>
        </w:tc>
        <w:tc>
          <w:tcPr>
            <w:tcW w:w="3572" w:type="pct"/>
          </w:tcPr>
          <w:p w14:paraId="27273382" w14:textId="77777777" w:rsidR="00D1559A" w:rsidRDefault="00D1559A" w:rsidP="00756696">
            <w:pPr>
              <w:pStyle w:val="A-TableBody"/>
            </w:pPr>
            <w:r>
              <w:t>Authorization: Bearer JWT_VALUE</w:t>
            </w:r>
          </w:p>
          <w:p w14:paraId="25EFD313" w14:textId="77777777" w:rsidR="00D1559A" w:rsidRPr="00565F37" w:rsidRDefault="00D1559A" w:rsidP="00756696">
            <w:pPr>
              <w:pStyle w:val="A-TableBody"/>
            </w:pPr>
            <w:r>
              <w:t>Content-Type: application/json</w:t>
            </w:r>
          </w:p>
        </w:tc>
      </w:tr>
      <w:tr w:rsidR="00111C1C" w:rsidRPr="008262AC" w14:paraId="21EFBB2C" w14:textId="77777777" w:rsidTr="00756696">
        <w:tc>
          <w:tcPr>
            <w:tcW w:w="1428" w:type="pct"/>
            <w:shd w:val="clear" w:color="auto" w:fill="1C9AD6"/>
          </w:tcPr>
          <w:p w14:paraId="094E4058" w14:textId="176BD964" w:rsidR="00111C1C" w:rsidRPr="00BC5FBD" w:rsidRDefault="00111C1C" w:rsidP="00111C1C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Request Path Parameter</w:t>
            </w:r>
          </w:p>
        </w:tc>
        <w:tc>
          <w:tcPr>
            <w:tcW w:w="3572" w:type="pct"/>
          </w:tcPr>
          <w:p w14:paraId="1A0737AE" w14:textId="581F2C71" w:rsidR="00111C1C" w:rsidRDefault="00111C1C" w:rsidP="00111C1C">
            <w:pPr>
              <w:pStyle w:val="A-TableBody"/>
            </w:pPr>
            <w:r>
              <w:t>setId – Unique identification of Product Set</w:t>
            </w:r>
          </w:p>
        </w:tc>
      </w:tr>
      <w:tr w:rsidR="00D1559A" w:rsidRPr="008262AC" w14:paraId="144E4266" w14:textId="77777777" w:rsidTr="00756696">
        <w:tc>
          <w:tcPr>
            <w:tcW w:w="1428" w:type="pct"/>
            <w:shd w:val="clear" w:color="auto" w:fill="1C9AD6"/>
          </w:tcPr>
          <w:p w14:paraId="04EC39DD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Content</w:t>
            </w:r>
          </w:p>
        </w:tc>
        <w:tc>
          <w:tcPr>
            <w:tcW w:w="3572" w:type="pct"/>
          </w:tcPr>
          <w:p w14:paraId="75749392" w14:textId="77777777" w:rsidR="00D1559A" w:rsidRPr="00565F37" w:rsidRDefault="00D1559A" w:rsidP="00756696">
            <w:pPr>
              <w:pStyle w:val="A-TableBody"/>
            </w:pPr>
            <w:r>
              <w:t>None</w:t>
            </w:r>
          </w:p>
        </w:tc>
      </w:tr>
      <w:tr w:rsidR="00D1559A" w:rsidRPr="008262AC" w14:paraId="44450EE3" w14:textId="77777777" w:rsidTr="00756696">
        <w:trPr>
          <w:trHeight w:val="601"/>
        </w:trPr>
        <w:tc>
          <w:tcPr>
            <w:tcW w:w="1428" w:type="pct"/>
            <w:shd w:val="clear" w:color="auto" w:fill="1C9AD6"/>
          </w:tcPr>
          <w:p w14:paraId="19560E5C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Response Codes</w:t>
            </w:r>
          </w:p>
        </w:tc>
        <w:tc>
          <w:tcPr>
            <w:tcW w:w="3572" w:type="pct"/>
          </w:tcPr>
          <w:p w14:paraId="1571A7F5" w14:textId="747973C9" w:rsidR="00D1559A" w:rsidRPr="00F415D1" w:rsidRDefault="00D1559A" w:rsidP="00756696">
            <w:pPr>
              <w:pStyle w:val="A-TableBody"/>
              <w:rPr>
                <w:b/>
                <w:color w:val="FFFFFF" w:themeColor="background1"/>
              </w:rPr>
            </w:pPr>
            <w:r>
              <w:t>200</w:t>
            </w:r>
            <w:r w:rsidR="00B31254">
              <w:t>, 400, 401</w:t>
            </w:r>
            <w:r w:rsidR="004D521C">
              <w:t>, 403</w:t>
            </w:r>
            <w:r w:rsidR="00B31254" w:rsidRPr="00F415D1">
              <w:rPr>
                <w:b/>
                <w:color w:val="FFFFFF" w:themeColor="background1"/>
              </w:rPr>
              <w:t xml:space="preserve"> </w:t>
            </w:r>
          </w:p>
        </w:tc>
      </w:tr>
      <w:tr w:rsidR="00D1559A" w:rsidRPr="008262AC" w14:paraId="55CDE389" w14:textId="77777777" w:rsidTr="00756696">
        <w:trPr>
          <w:trHeight w:val="601"/>
        </w:trPr>
        <w:tc>
          <w:tcPr>
            <w:tcW w:w="1428" w:type="pct"/>
            <w:shd w:val="clear" w:color="auto" w:fill="1C9AD6"/>
          </w:tcPr>
          <w:p w14:paraId="55F54CA5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Headers</w:t>
            </w:r>
          </w:p>
        </w:tc>
        <w:tc>
          <w:tcPr>
            <w:tcW w:w="3572" w:type="pct"/>
          </w:tcPr>
          <w:p w14:paraId="3E8A2C2F" w14:textId="77777777" w:rsidR="00D1559A" w:rsidRPr="00565F37" w:rsidRDefault="00D1559A" w:rsidP="00756696">
            <w:pPr>
              <w:pStyle w:val="A-TableBody"/>
            </w:pPr>
            <w:r w:rsidRPr="002C12DF">
              <w:t>Content-Type: application/json</w:t>
            </w:r>
          </w:p>
        </w:tc>
      </w:tr>
      <w:tr w:rsidR="00D1559A" w:rsidRPr="008262AC" w14:paraId="27366745" w14:textId="77777777" w:rsidTr="00756696">
        <w:trPr>
          <w:trHeight w:val="601"/>
        </w:trPr>
        <w:tc>
          <w:tcPr>
            <w:tcW w:w="1428" w:type="pct"/>
            <w:shd w:val="clear" w:color="auto" w:fill="1C9AD6"/>
          </w:tcPr>
          <w:p w14:paraId="569EDE27" w14:textId="77777777" w:rsidR="00D1559A" w:rsidRPr="00BC5FBD" w:rsidRDefault="00D1559A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Content</w:t>
            </w:r>
          </w:p>
        </w:tc>
        <w:tc>
          <w:tcPr>
            <w:tcW w:w="3572" w:type="pct"/>
          </w:tcPr>
          <w:p w14:paraId="27BD60C7" w14:textId="7DF1F2EF" w:rsidR="00D1559A" w:rsidRPr="002C12DF" w:rsidRDefault="00D1559A" w:rsidP="00756696">
            <w:pPr>
              <w:pStyle w:val="A-TableBody"/>
            </w:pPr>
            <w:r w:rsidRPr="003E20CD">
              <w:t xml:space="preserve">See </w:t>
            </w:r>
            <w:r w:rsidR="001951F6" w:rsidRPr="001951F6">
              <w:rPr>
                <w:b/>
                <w:bCs w:val="0"/>
              </w:rPr>
              <w:fldChar w:fldCharType="begin"/>
            </w:r>
            <w:r w:rsidR="001951F6" w:rsidRPr="001951F6">
              <w:rPr>
                <w:b/>
                <w:bCs w:val="0"/>
              </w:rPr>
              <w:instrText xml:space="preserve"> REF _Ref83389203 \h </w:instrText>
            </w:r>
            <w:r w:rsidR="001951F6">
              <w:rPr>
                <w:b/>
                <w:bCs w:val="0"/>
              </w:rPr>
              <w:instrText xml:space="preserve"> \* MERGEFORMAT </w:instrText>
            </w:r>
            <w:r w:rsidR="001951F6" w:rsidRPr="001951F6">
              <w:rPr>
                <w:b/>
                <w:bCs w:val="0"/>
              </w:rPr>
            </w:r>
            <w:r w:rsidR="001951F6" w:rsidRPr="001951F6">
              <w:rPr>
                <w:b/>
                <w:bCs w:val="0"/>
              </w:rPr>
              <w:fldChar w:fldCharType="separate"/>
            </w:r>
            <w:r w:rsidR="001951F6" w:rsidRPr="001951F6">
              <w:rPr>
                <w:b/>
                <w:bCs w:val="0"/>
              </w:rPr>
              <w:t>Response Content</w:t>
            </w:r>
            <w:r w:rsidR="001951F6" w:rsidRPr="001951F6">
              <w:rPr>
                <w:b/>
                <w:bCs w:val="0"/>
              </w:rPr>
              <w:fldChar w:fldCharType="end"/>
            </w:r>
          </w:p>
        </w:tc>
      </w:tr>
    </w:tbl>
    <w:p w14:paraId="200BDFB5" w14:textId="615BC093" w:rsidR="001951F6" w:rsidRPr="00D8000F" w:rsidRDefault="001951F6" w:rsidP="001951F6">
      <w:pPr>
        <w:pStyle w:val="A-Head3"/>
      </w:pPr>
      <w:bookmarkStart w:id="13" w:name="_Ref83389167"/>
      <w:bookmarkStart w:id="14" w:name="_Toc90040721"/>
      <w:bookmarkStart w:id="15" w:name="_Ref74920134"/>
      <w:r>
        <w:lastRenderedPageBreak/>
        <w:t>Search Query Parameters</w:t>
      </w:r>
      <w:bookmarkEnd w:id="13"/>
      <w:bookmarkEnd w:id="14"/>
    </w:p>
    <w:tbl>
      <w:tblPr>
        <w:tblW w:w="5000" w:type="pct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89"/>
        <w:gridCol w:w="2706"/>
        <w:gridCol w:w="5175"/>
      </w:tblGrid>
      <w:tr w:rsidR="001951F6" w:rsidRPr="00D8000F" w14:paraId="7E6F4DB3" w14:textId="77777777" w:rsidTr="00C53B35">
        <w:trPr>
          <w:trHeight w:val="526"/>
        </w:trPr>
        <w:tc>
          <w:tcPr>
            <w:tcW w:w="2189" w:type="dxa"/>
            <w:shd w:val="clear" w:color="auto" w:fill="1C9AD6"/>
            <w:vAlign w:val="center"/>
          </w:tcPr>
          <w:p w14:paraId="0291F541" w14:textId="77777777" w:rsidR="001951F6" w:rsidRPr="00692A6F" w:rsidRDefault="001951F6" w:rsidP="00C53B35">
            <w:pPr>
              <w:pStyle w:val="A-TableHead"/>
              <w:rPr>
                <w:color w:val="FFFFFF" w:themeColor="background1"/>
              </w:rPr>
            </w:pPr>
            <w:r w:rsidRPr="00692A6F">
              <w:rPr>
                <w:color w:val="FFFFFF" w:themeColor="background1"/>
              </w:rPr>
              <w:t>Property</w:t>
            </w:r>
          </w:p>
        </w:tc>
        <w:tc>
          <w:tcPr>
            <w:tcW w:w="2706" w:type="dxa"/>
            <w:shd w:val="clear" w:color="auto" w:fill="1C9AD6"/>
            <w:vAlign w:val="center"/>
          </w:tcPr>
          <w:p w14:paraId="347A7191" w14:textId="594A9782" w:rsidR="001951F6" w:rsidRPr="00692A6F" w:rsidRDefault="00DB6FEE" w:rsidP="00C53B35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Type</w:t>
            </w:r>
          </w:p>
        </w:tc>
        <w:tc>
          <w:tcPr>
            <w:tcW w:w="5175" w:type="dxa"/>
            <w:shd w:val="clear" w:color="auto" w:fill="1C9AD6"/>
            <w:vAlign w:val="center"/>
          </w:tcPr>
          <w:p w14:paraId="58638EEF" w14:textId="77777777" w:rsidR="001951F6" w:rsidRPr="00692A6F" w:rsidRDefault="001951F6" w:rsidP="00C53B35">
            <w:pPr>
              <w:pStyle w:val="A-TableHead"/>
              <w:rPr>
                <w:color w:val="FFFFFF" w:themeColor="background1"/>
              </w:rPr>
            </w:pPr>
            <w:r w:rsidRPr="00692A6F">
              <w:rPr>
                <w:color w:val="FFFFFF" w:themeColor="background1"/>
              </w:rPr>
              <w:t>Description</w:t>
            </w:r>
          </w:p>
        </w:tc>
      </w:tr>
      <w:tr w:rsidR="001951F6" w:rsidRPr="00D8000F" w14:paraId="77BEE1B0" w14:textId="77777777" w:rsidTr="00C53B35">
        <w:trPr>
          <w:trHeight w:val="680"/>
        </w:trPr>
        <w:tc>
          <w:tcPr>
            <w:tcW w:w="2189" w:type="dxa"/>
            <w:shd w:val="clear" w:color="auto" w:fill="1C9AD6"/>
            <w:vAlign w:val="center"/>
          </w:tcPr>
          <w:p w14:paraId="0F04B4EE" w14:textId="522E9AB2" w:rsidR="001951F6" w:rsidRPr="00692A6F" w:rsidRDefault="00DB6FEE" w:rsidP="00C53B35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status</w:t>
            </w:r>
          </w:p>
        </w:tc>
        <w:tc>
          <w:tcPr>
            <w:tcW w:w="2706" w:type="dxa"/>
            <w:vAlign w:val="center"/>
          </w:tcPr>
          <w:p w14:paraId="429DCD53" w14:textId="6B27F8D2" w:rsidR="001951F6" w:rsidRPr="00C22795" w:rsidRDefault="00DB6FEE" w:rsidP="00C53B35">
            <w:pPr>
              <w:pStyle w:val="A-TableBody"/>
            </w:pPr>
            <w:r>
              <w:t>String</w:t>
            </w:r>
          </w:p>
        </w:tc>
        <w:tc>
          <w:tcPr>
            <w:tcW w:w="5175" w:type="dxa"/>
            <w:vAlign w:val="center"/>
          </w:tcPr>
          <w:p w14:paraId="3ADAD234" w14:textId="5626C970" w:rsidR="001951F6" w:rsidRPr="00C22795" w:rsidRDefault="00DB6FEE" w:rsidP="00C53B35">
            <w:pPr>
              <w:pStyle w:val="A-TableBody"/>
            </w:pPr>
            <w:r>
              <w:t>Filter by notifictians status. Allowed fields are {SUCCESS, FAILURE,IN_PROGRESS}</w:t>
            </w:r>
          </w:p>
        </w:tc>
      </w:tr>
      <w:tr w:rsidR="001951F6" w:rsidRPr="00D8000F" w14:paraId="7665CCB0" w14:textId="77777777" w:rsidTr="00C53B35">
        <w:trPr>
          <w:trHeight w:val="680"/>
        </w:trPr>
        <w:tc>
          <w:tcPr>
            <w:tcW w:w="2189" w:type="dxa"/>
            <w:shd w:val="clear" w:color="auto" w:fill="1C9AD6"/>
            <w:vAlign w:val="center"/>
          </w:tcPr>
          <w:p w14:paraId="145D03A0" w14:textId="77777777" w:rsidR="001951F6" w:rsidRPr="00692A6F" w:rsidRDefault="001951F6" w:rsidP="00C53B35">
            <w:pPr>
              <w:pStyle w:val="A-TableHead"/>
              <w:rPr>
                <w:color w:val="FFFFFF" w:themeColor="background1"/>
              </w:rPr>
            </w:pPr>
            <w:r w:rsidRPr="00692A6F">
              <w:rPr>
                <w:color w:val="FFFFFF" w:themeColor="background1"/>
              </w:rPr>
              <w:t>dateFrom</w:t>
            </w:r>
          </w:p>
        </w:tc>
        <w:tc>
          <w:tcPr>
            <w:tcW w:w="2706" w:type="dxa"/>
            <w:vAlign w:val="center"/>
          </w:tcPr>
          <w:p w14:paraId="4F60BBC2" w14:textId="77777777" w:rsidR="001951F6" w:rsidRPr="00C22795" w:rsidRDefault="001951F6" w:rsidP="00C53B35">
            <w:pPr>
              <w:pStyle w:val="A-TableBody"/>
            </w:pPr>
            <w:r w:rsidRPr="00C22795">
              <w:t>ISO 8601 Date-Time</w:t>
            </w:r>
          </w:p>
        </w:tc>
        <w:tc>
          <w:tcPr>
            <w:tcW w:w="5175" w:type="dxa"/>
            <w:vAlign w:val="center"/>
          </w:tcPr>
          <w:p w14:paraId="4D0FE8E1" w14:textId="564FF013" w:rsidR="001951F6" w:rsidRPr="00C22795" w:rsidRDefault="001951F6" w:rsidP="00C53B35">
            <w:pPr>
              <w:pStyle w:val="A-TableBody"/>
            </w:pPr>
            <w:r w:rsidRPr="00C22795">
              <w:t xml:space="preserve">Begin of </w:t>
            </w:r>
            <w:r w:rsidR="00DB6FEE">
              <w:t>notification event time</w:t>
            </w:r>
            <w:r w:rsidRPr="00C22795">
              <w:t xml:space="preserve"> range.</w:t>
            </w:r>
          </w:p>
        </w:tc>
      </w:tr>
      <w:tr w:rsidR="001951F6" w:rsidRPr="00D8000F" w14:paraId="09019CD8" w14:textId="77777777" w:rsidTr="00C53B35">
        <w:trPr>
          <w:trHeight w:val="680"/>
        </w:trPr>
        <w:tc>
          <w:tcPr>
            <w:tcW w:w="2189" w:type="dxa"/>
            <w:shd w:val="clear" w:color="auto" w:fill="1C9AD6"/>
            <w:vAlign w:val="center"/>
          </w:tcPr>
          <w:p w14:paraId="3A6A6AAF" w14:textId="77777777" w:rsidR="001951F6" w:rsidRPr="00692A6F" w:rsidRDefault="001951F6" w:rsidP="00C53B35">
            <w:pPr>
              <w:pStyle w:val="A-TableHead"/>
              <w:rPr>
                <w:color w:val="FFFFFF" w:themeColor="background1"/>
              </w:rPr>
            </w:pPr>
            <w:r w:rsidRPr="00692A6F">
              <w:rPr>
                <w:color w:val="FFFFFF" w:themeColor="background1"/>
              </w:rPr>
              <w:t>dateTo</w:t>
            </w:r>
          </w:p>
        </w:tc>
        <w:tc>
          <w:tcPr>
            <w:tcW w:w="2706" w:type="dxa"/>
            <w:vAlign w:val="center"/>
          </w:tcPr>
          <w:p w14:paraId="1F8B8109" w14:textId="77777777" w:rsidR="001951F6" w:rsidRPr="00C22795" w:rsidRDefault="001951F6" w:rsidP="00C53B35">
            <w:pPr>
              <w:pStyle w:val="A-TableBody"/>
            </w:pPr>
            <w:r w:rsidRPr="00C22795">
              <w:t>ISO 8601 Date-Time</w:t>
            </w:r>
          </w:p>
        </w:tc>
        <w:tc>
          <w:tcPr>
            <w:tcW w:w="5175" w:type="dxa"/>
            <w:vAlign w:val="center"/>
          </w:tcPr>
          <w:p w14:paraId="45E1F85B" w14:textId="3BBA6135" w:rsidR="001951F6" w:rsidRPr="00C22795" w:rsidRDefault="001951F6" w:rsidP="00C53B35">
            <w:pPr>
              <w:pStyle w:val="A-TableBody"/>
            </w:pPr>
            <w:r w:rsidRPr="00C22795">
              <w:t xml:space="preserve">End of </w:t>
            </w:r>
            <w:r w:rsidR="00DB6FEE">
              <w:t>notification event time</w:t>
            </w:r>
            <w:r w:rsidR="00DB6FEE" w:rsidRPr="00C22795">
              <w:t xml:space="preserve"> </w:t>
            </w:r>
            <w:r w:rsidRPr="00C22795">
              <w:t>range.</w:t>
            </w:r>
          </w:p>
        </w:tc>
      </w:tr>
    </w:tbl>
    <w:p w14:paraId="6D2485A6" w14:textId="5403136A" w:rsidR="00D1559A" w:rsidRDefault="00D1559A" w:rsidP="00D1559A">
      <w:pPr>
        <w:pStyle w:val="A-Head3"/>
      </w:pPr>
      <w:bookmarkStart w:id="16" w:name="_Ref83389203"/>
      <w:bookmarkStart w:id="17" w:name="_Toc90040722"/>
      <w:r>
        <w:t>Response Content</w:t>
      </w:r>
      <w:bookmarkEnd w:id="15"/>
      <w:bookmarkEnd w:id="16"/>
      <w:bookmarkEnd w:id="17"/>
    </w:p>
    <w:p w14:paraId="2D282B5D" w14:textId="47AEF2A6" w:rsidR="00D1559A" w:rsidRDefault="00D1559A" w:rsidP="00D1559A">
      <w:pPr>
        <w:pStyle w:val="A-Body"/>
        <w:rPr>
          <w:b/>
          <w:bCs/>
        </w:rPr>
      </w:pPr>
      <w:r>
        <w:t xml:space="preserve">The response contains paginated list of </w:t>
      </w:r>
      <w:r w:rsidR="00DC7AB0" w:rsidRPr="00DC7AB0">
        <w:rPr>
          <w:b/>
          <w:bCs/>
        </w:rPr>
        <w:t>EventNotification</w:t>
      </w:r>
      <w:r w:rsidR="00DC7AB0">
        <w:rPr>
          <w:b/>
          <w:bCs/>
        </w:rPr>
        <w:t xml:space="preserve"> </w:t>
      </w:r>
    </w:p>
    <w:p w14:paraId="1D9F9995" w14:textId="59C28049" w:rsidR="00D91F72" w:rsidRPr="00D91F72" w:rsidRDefault="00305F97" w:rsidP="00D1559A">
      <w:pPr>
        <w:pStyle w:val="A-Head3"/>
      </w:pPr>
      <w:bookmarkStart w:id="18" w:name="_Toc90040723"/>
      <w:r w:rsidRPr="00305F97">
        <w:t>EventNotification</w:t>
      </w:r>
      <w:bookmarkEnd w:id="18"/>
    </w:p>
    <w:tbl>
      <w:tblPr>
        <w:tblStyle w:val="TableGridLight1"/>
        <w:tblW w:w="999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80"/>
        <w:gridCol w:w="1980"/>
        <w:gridCol w:w="990"/>
        <w:gridCol w:w="1440"/>
        <w:gridCol w:w="3700"/>
      </w:tblGrid>
      <w:tr w:rsidR="00D91F72" w:rsidRPr="00FA0B3D" w14:paraId="50E91017" w14:textId="77777777" w:rsidTr="00273694">
        <w:trPr>
          <w:cantSplit/>
          <w:tblHeader/>
        </w:trPr>
        <w:tc>
          <w:tcPr>
            <w:tcW w:w="1880" w:type="dxa"/>
            <w:shd w:val="clear" w:color="auto" w:fill="1C9AD6"/>
          </w:tcPr>
          <w:p w14:paraId="57FF2BBB" w14:textId="77777777" w:rsidR="00D91F72" w:rsidRPr="000004D7" w:rsidRDefault="00D91F72" w:rsidP="00756696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Property</w:t>
            </w:r>
          </w:p>
        </w:tc>
        <w:tc>
          <w:tcPr>
            <w:tcW w:w="1980" w:type="dxa"/>
            <w:shd w:val="clear" w:color="auto" w:fill="1C9AD6"/>
          </w:tcPr>
          <w:p w14:paraId="733D94E0" w14:textId="77777777" w:rsidR="00D91F72" w:rsidRPr="000004D7" w:rsidRDefault="00D91F72" w:rsidP="00756696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Type</w:t>
            </w:r>
          </w:p>
        </w:tc>
        <w:tc>
          <w:tcPr>
            <w:tcW w:w="990" w:type="dxa"/>
            <w:shd w:val="clear" w:color="auto" w:fill="1C9AD6"/>
          </w:tcPr>
          <w:p w14:paraId="1C853D74" w14:textId="77777777" w:rsidR="00D91F72" w:rsidRPr="000004D7" w:rsidRDefault="00D91F72" w:rsidP="00756696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Mand</w:t>
            </w:r>
          </w:p>
        </w:tc>
        <w:tc>
          <w:tcPr>
            <w:tcW w:w="1440" w:type="dxa"/>
            <w:shd w:val="clear" w:color="auto" w:fill="1C9AD6"/>
          </w:tcPr>
          <w:p w14:paraId="3E934A28" w14:textId="77777777" w:rsidR="00D91F72" w:rsidRPr="000004D7" w:rsidRDefault="00D91F72" w:rsidP="00756696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Constraints</w:t>
            </w:r>
          </w:p>
        </w:tc>
        <w:tc>
          <w:tcPr>
            <w:tcW w:w="3700" w:type="dxa"/>
            <w:shd w:val="clear" w:color="auto" w:fill="1C9AD6"/>
          </w:tcPr>
          <w:p w14:paraId="3390B128" w14:textId="77777777" w:rsidR="00D91F72" w:rsidRPr="000004D7" w:rsidRDefault="00D91F72" w:rsidP="00756696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Description</w:t>
            </w:r>
          </w:p>
        </w:tc>
      </w:tr>
      <w:tr w:rsidR="002D15B7" w:rsidRPr="008262AC" w14:paraId="468806FD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24FDC275" w14:textId="5172CB80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setId</w:t>
            </w:r>
          </w:p>
        </w:tc>
        <w:tc>
          <w:tcPr>
            <w:tcW w:w="1980" w:type="dxa"/>
            <w:vAlign w:val="center"/>
          </w:tcPr>
          <w:p w14:paraId="3619C411" w14:textId="3EA97252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1583978C" w14:textId="0BA6C150" w:rsidR="002D15B7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74598164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28C5C7A0" w14:textId="77777777" w:rsidR="002D15B7" w:rsidRDefault="002D15B7" w:rsidP="00756696">
            <w:pPr>
              <w:pStyle w:val="A-TableBody"/>
            </w:pPr>
          </w:p>
        </w:tc>
      </w:tr>
      <w:tr w:rsidR="00D91F72" w:rsidRPr="008262AC" w14:paraId="144AB2A9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181B23EA" w14:textId="3968F658" w:rsidR="00D91F72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campaignName</w:t>
            </w:r>
          </w:p>
        </w:tc>
        <w:tc>
          <w:tcPr>
            <w:tcW w:w="1980" w:type="dxa"/>
            <w:vAlign w:val="center"/>
          </w:tcPr>
          <w:p w14:paraId="643D8E83" w14:textId="77777777" w:rsidR="00D91F72" w:rsidRPr="005D25A2" w:rsidRDefault="00D91F72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289134DF" w14:textId="732E6B81" w:rsidR="00D91F72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65A61D76" w14:textId="1183CA5D" w:rsidR="00D91F72" w:rsidRDefault="00D91F72" w:rsidP="00756696">
            <w:pPr>
              <w:pStyle w:val="A-TableBody"/>
            </w:pPr>
          </w:p>
        </w:tc>
        <w:tc>
          <w:tcPr>
            <w:tcW w:w="3700" w:type="dxa"/>
          </w:tcPr>
          <w:p w14:paraId="30C51887" w14:textId="5B850C4F" w:rsidR="00D91F72" w:rsidRDefault="00D91F72" w:rsidP="00756696">
            <w:pPr>
              <w:pStyle w:val="A-TableBody"/>
            </w:pPr>
            <w:r>
              <w:t xml:space="preserve">Name of an </w:t>
            </w:r>
            <w:r w:rsidR="002D15B7">
              <w:t>campaign</w:t>
            </w:r>
          </w:p>
        </w:tc>
      </w:tr>
      <w:tr w:rsidR="002D15B7" w:rsidRPr="008262AC" w14:paraId="1FBFD19B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70DF86D9" w14:textId="5587BFB7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campaignDesc</w:t>
            </w:r>
          </w:p>
        </w:tc>
        <w:tc>
          <w:tcPr>
            <w:tcW w:w="1980" w:type="dxa"/>
            <w:vAlign w:val="center"/>
          </w:tcPr>
          <w:p w14:paraId="4A452330" w14:textId="6F7DDC98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5963BD54" w14:textId="21B191B8" w:rsidR="002D15B7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62633800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136834D7" w14:textId="2CA26F2C" w:rsidR="002D15B7" w:rsidRDefault="002D15B7" w:rsidP="00756696">
            <w:pPr>
              <w:pStyle w:val="A-TableBody"/>
            </w:pPr>
            <w:r>
              <w:t>Campaign description</w:t>
            </w:r>
          </w:p>
        </w:tc>
      </w:tr>
      <w:tr w:rsidR="002D15B7" w:rsidRPr="008262AC" w14:paraId="18A742C7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16864022" w14:textId="31FF9FB3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packageName</w:t>
            </w:r>
          </w:p>
        </w:tc>
        <w:tc>
          <w:tcPr>
            <w:tcW w:w="1980" w:type="dxa"/>
            <w:vAlign w:val="center"/>
          </w:tcPr>
          <w:p w14:paraId="37570BD4" w14:textId="27076C25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216D95B1" w14:textId="31D7FCF5" w:rsidR="002D15B7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04145A55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1BDA16BE" w14:textId="3DC4872B" w:rsidR="002D15B7" w:rsidRDefault="002D15B7" w:rsidP="00756696">
            <w:pPr>
              <w:pStyle w:val="A-TableBody"/>
            </w:pPr>
            <w:r>
              <w:t>Package name</w:t>
            </w:r>
          </w:p>
        </w:tc>
      </w:tr>
      <w:tr w:rsidR="002D15B7" w:rsidRPr="008262AC" w14:paraId="13C8502F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7CC30E43" w14:textId="63FA2505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packageDesc</w:t>
            </w:r>
          </w:p>
        </w:tc>
        <w:tc>
          <w:tcPr>
            <w:tcW w:w="1980" w:type="dxa"/>
            <w:vAlign w:val="center"/>
          </w:tcPr>
          <w:p w14:paraId="62070E2F" w14:textId="77777777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</w:p>
        </w:tc>
        <w:tc>
          <w:tcPr>
            <w:tcW w:w="990" w:type="dxa"/>
          </w:tcPr>
          <w:p w14:paraId="43B80601" w14:textId="723DE700" w:rsidR="002D15B7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05CB218B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5CD2886B" w14:textId="261728FB" w:rsidR="002D15B7" w:rsidRDefault="002D15B7" w:rsidP="00756696">
            <w:pPr>
              <w:pStyle w:val="A-TableBody"/>
            </w:pPr>
            <w:r>
              <w:t>Package description</w:t>
            </w:r>
          </w:p>
        </w:tc>
      </w:tr>
      <w:tr w:rsidR="002D15B7" w:rsidRPr="008262AC" w14:paraId="02E7BF96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6B684197" w14:textId="6AE2047B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attemptId</w:t>
            </w:r>
          </w:p>
        </w:tc>
        <w:tc>
          <w:tcPr>
            <w:tcW w:w="1980" w:type="dxa"/>
            <w:vAlign w:val="center"/>
          </w:tcPr>
          <w:p w14:paraId="19A938AA" w14:textId="0CA84599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0BEFA083" w14:textId="1C043ADD" w:rsidR="002D15B7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02ED7166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6A24052F" w14:textId="3BBE9784" w:rsidR="002D15B7" w:rsidRDefault="002D15B7" w:rsidP="00756696">
            <w:pPr>
              <w:pStyle w:val="A-TableBody"/>
            </w:pPr>
            <w:r>
              <w:t>Single campaign events flow identification</w:t>
            </w:r>
          </w:p>
        </w:tc>
      </w:tr>
      <w:tr w:rsidR="002D15B7" w:rsidRPr="008262AC" w14:paraId="0C0521BD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26161122" w14:textId="78988116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noOfRetries</w:t>
            </w:r>
          </w:p>
        </w:tc>
        <w:tc>
          <w:tcPr>
            <w:tcW w:w="1980" w:type="dxa"/>
            <w:vAlign w:val="center"/>
          </w:tcPr>
          <w:p w14:paraId="379C0125" w14:textId="6B73DD8F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int</w:t>
            </w:r>
          </w:p>
        </w:tc>
        <w:tc>
          <w:tcPr>
            <w:tcW w:w="990" w:type="dxa"/>
          </w:tcPr>
          <w:p w14:paraId="76E4C054" w14:textId="14F0854C" w:rsidR="002D15B7" w:rsidRDefault="002D15B7" w:rsidP="00756696">
            <w:pPr>
              <w:pStyle w:val="A-TableBody"/>
            </w:pPr>
            <w:r>
              <w:t>No</w:t>
            </w:r>
          </w:p>
        </w:tc>
        <w:tc>
          <w:tcPr>
            <w:tcW w:w="1440" w:type="dxa"/>
          </w:tcPr>
          <w:p w14:paraId="40B35931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3B717E40" w14:textId="77777777" w:rsidR="002D15B7" w:rsidRDefault="002D15B7" w:rsidP="00756696">
            <w:pPr>
              <w:pStyle w:val="A-TableBody"/>
            </w:pPr>
          </w:p>
        </w:tc>
      </w:tr>
      <w:tr w:rsidR="002D15B7" w:rsidRPr="008262AC" w14:paraId="3428DA1C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37363F47" w14:textId="56FD0A68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eventType</w:t>
            </w:r>
          </w:p>
        </w:tc>
        <w:tc>
          <w:tcPr>
            <w:tcW w:w="1980" w:type="dxa"/>
            <w:vAlign w:val="center"/>
          </w:tcPr>
          <w:p w14:paraId="3726523F" w14:textId="2BFE19D4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542E115A" w14:textId="0FD1DDF1" w:rsidR="002D15B7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065C9B11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29B587D6" w14:textId="77777777" w:rsidR="002D15B7" w:rsidRDefault="002D15B7" w:rsidP="00756696">
            <w:pPr>
              <w:pStyle w:val="A-TableBody"/>
            </w:pPr>
          </w:p>
        </w:tc>
      </w:tr>
      <w:tr w:rsidR="002D15B7" w:rsidRPr="008262AC" w14:paraId="19F448C2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53909E53" w14:textId="5A9C0066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status</w:t>
            </w:r>
          </w:p>
        </w:tc>
        <w:tc>
          <w:tcPr>
            <w:tcW w:w="1980" w:type="dxa"/>
            <w:vAlign w:val="center"/>
          </w:tcPr>
          <w:p w14:paraId="6E16C1D2" w14:textId="2C01C0A1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7A16962A" w14:textId="12A6A3D7" w:rsidR="002D15B7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4F8BB348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3D69ABE5" w14:textId="77777777" w:rsidR="002D15B7" w:rsidRDefault="002D15B7" w:rsidP="00756696">
            <w:pPr>
              <w:pStyle w:val="A-TableBody"/>
            </w:pPr>
          </w:p>
        </w:tc>
      </w:tr>
      <w:tr w:rsidR="002D15B7" w:rsidRPr="008262AC" w14:paraId="40417995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48AC4B12" w14:textId="3C19C587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eventTime</w:t>
            </w:r>
          </w:p>
        </w:tc>
        <w:tc>
          <w:tcPr>
            <w:tcW w:w="1980" w:type="dxa"/>
            <w:vAlign w:val="center"/>
          </w:tcPr>
          <w:p w14:paraId="14C8DD37" w14:textId="3164DAD7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Date</w:t>
            </w:r>
          </w:p>
        </w:tc>
        <w:tc>
          <w:tcPr>
            <w:tcW w:w="990" w:type="dxa"/>
          </w:tcPr>
          <w:p w14:paraId="78DB3B21" w14:textId="5A129CB4" w:rsidR="002D15B7" w:rsidRDefault="002D15B7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0D784B04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5AE28CD4" w14:textId="77777777" w:rsidR="002D15B7" w:rsidRDefault="002D15B7" w:rsidP="00756696">
            <w:pPr>
              <w:pStyle w:val="A-TableBody"/>
            </w:pPr>
          </w:p>
        </w:tc>
      </w:tr>
      <w:tr w:rsidR="002D15B7" w:rsidRPr="008262AC" w14:paraId="5F0A8355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096AD1A3" w14:textId="6E3574BE" w:rsidR="002D15B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startTime</w:t>
            </w:r>
          </w:p>
        </w:tc>
        <w:tc>
          <w:tcPr>
            <w:tcW w:w="1980" w:type="dxa"/>
            <w:vAlign w:val="center"/>
          </w:tcPr>
          <w:p w14:paraId="61F91EC6" w14:textId="35731630" w:rsidR="002D15B7" w:rsidRPr="005D25A2" w:rsidRDefault="002D15B7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Date</w:t>
            </w:r>
          </w:p>
        </w:tc>
        <w:tc>
          <w:tcPr>
            <w:tcW w:w="990" w:type="dxa"/>
          </w:tcPr>
          <w:p w14:paraId="2D1E737D" w14:textId="40F2791E" w:rsidR="002D15B7" w:rsidRDefault="002D15B7" w:rsidP="00756696">
            <w:pPr>
              <w:pStyle w:val="A-TableBody"/>
            </w:pPr>
            <w:r>
              <w:t>No</w:t>
            </w:r>
          </w:p>
        </w:tc>
        <w:tc>
          <w:tcPr>
            <w:tcW w:w="1440" w:type="dxa"/>
          </w:tcPr>
          <w:p w14:paraId="044148EC" w14:textId="77777777" w:rsidR="002D15B7" w:rsidRDefault="002D15B7" w:rsidP="00756696">
            <w:pPr>
              <w:pStyle w:val="A-TableBody"/>
            </w:pPr>
          </w:p>
        </w:tc>
        <w:tc>
          <w:tcPr>
            <w:tcW w:w="3700" w:type="dxa"/>
          </w:tcPr>
          <w:p w14:paraId="57973649" w14:textId="77777777" w:rsidR="002D15B7" w:rsidRDefault="002D15B7" w:rsidP="00756696">
            <w:pPr>
              <w:pStyle w:val="A-TableBody"/>
            </w:pPr>
          </w:p>
        </w:tc>
      </w:tr>
      <w:tr w:rsidR="00273694" w:rsidRPr="008262AC" w14:paraId="487017A6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6665FA3F" w14:textId="5E8549A0" w:rsidR="00273694" w:rsidRDefault="00273694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totalBytes</w:t>
            </w:r>
          </w:p>
        </w:tc>
        <w:tc>
          <w:tcPr>
            <w:tcW w:w="1980" w:type="dxa"/>
            <w:vAlign w:val="center"/>
          </w:tcPr>
          <w:p w14:paraId="713E268A" w14:textId="09056A0D" w:rsidR="00273694" w:rsidRPr="005D25A2" w:rsidRDefault="00273694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Long</w:t>
            </w:r>
          </w:p>
        </w:tc>
        <w:tc>
          <w:tcPr>
            <w:tcW w:w="990" w:type="dxa"/>
          </w:tcPr>
          <w:p w14:paraId="78596C4C" w14:textId="46E33A52" w:rsidR="00273694" w:rsidRDefault="00273694" w:rsidP="00756696">
            <w:pPr>
              <w:pStyle w:val="A-TableBody"/>
            </w:pPr>
            <w:r>
              <w:t>No</w:t>
            </w:r>
          </w:p>
        </w:tc>
        <w:tc>
          <w:tcPr>
            <w:tcW w:w="1440" w:type="dxa"/>
          </w:tcPr>
          <w:p w14:paraId="199C9CAB" w14:textId="77777777" w:rsidR="00273694" w:rsidRDefault="00273694" w:rsidP="00756696">
            <w:pPr>
              <w:pStyle w:val="A-TableBody"/>
            </w:pPr>
          </w:p>
        </w:tc>
        <w:tc>
          <w:tcPr>
            <w:tcW w:w="3700" w:type="dxa"/>
          </w:tcPr>
          <w:p w14:paraId="283305BE" w14:textId="77777777" w:rsidR="00273694" w:rsidRDefault="00273694" w:rsidP="00756696">
            <w:pPr>
              <w:pStyle w:val="A-TableBody"/>
            </w:pPr>
          </w:p>
        </w:tc>
      </w:tr>
      <w:tr w:rsidR="00273694" w:rsidRPr="008262AC" w14:paraId="3A36A70B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3F9B7A5C" w14:textId="39DB9E95" w:rsidR="00273694" w:rsidRDefault="00273694" w:rsidP="00756696">
            <w:pPr>
              <w:pStyle w:val="A-TableHead"/>
              <w:rPr>
                <w:color w:val="FFFFFF" w:themeColor="background1"/>
              </w:rPr>
            </w:pPr>
            <w:r w:rsidRPr="00273694">
              <w:rPr>
                <w:color w:val="FFFFFF" w:themeColor="background1"/>
              </w:rPr>
              <w:t>bytesDownloaded</w:t>
            </w:r>
          </w:p>
        </w:tc>
        <w:tc>
          <w:tcPr>
            <w:tcW w:w="1980" w:type="dxa"/>
            <w:vAlign w:val="center"/>
          </w:tcPr>
          <w:p w14:paraId="4AB1E24E" w14:textId="30B4AEDB" w:rsidR="00273694" w:rsidRPr="005D25A2" w:rsidRDefault="00273694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Long</w:t>
            </w:r>
          </w:p>
        </w:tc>
        <w:tc>
          <w:tcPr>
            <w:tcW w:w="990" w:type="dxa"/>
          </w:tcPr>
          <w:p w14:paraId="25439DBC" w14:textId="346DEE7D" w:rsidR="00273694" w:rsidRDefault="00273694" w:rsidP="00756696">
            <w:pPr>
              <w:pStyle w:val="A-TableBody"/>
            </w:pPr>
            <w:r>
              <w:t>No</w:t>
            </w:r>
          </w:p>
        </w:tc>
        <w:tc>
          <w:tcPr>
            <w:tcW w:w="1440" w:type="dxa"/>
          </w:tcPr>
          <w:p w14:paraId="2E06EF25" w14:textId="77777777" w:rsidR="00273694" w:rsidRDefault="00273694" w:rsidP="00756696">
            <w:pPr>
              <w:pStyle w:val="A-TableBody"/>
            </w:pPr>
          </w:p>
        </w:tc>
        <w:tc>
          <w:tcPr>
            <w:tcW w:w="3700" w:type="dxa"/>
          </w:tcPr>
          <w:p w14:paraId="5B111A9C" w14:textId="77777777" w:rsidR="00273694" w:rsidRDefault="00273694" w:rsidP="00756696">
            <w:pPr>
              <w:pStyle w:val="A-TableBody"/>
            </w:pPr>
          </w:p>
        </w:tc>
      </w:tr>
      <w:tr w:rsidR="00D91F72" w:rsidRPr="008262AC" w14:paraId="32CBDB6D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10B4B90A" w14:textId="18DE0A5B" w:rsidR="00D91F72" w:rsidRPr="000004D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address</w:t>
            </w:r>
          </w:p>
        </w:tc>
        <w:tc>
          <w:tcPr>
            <w:tcW w:w="1980" w:type="dxa"/>
            <w:vAlign w:val="center"/>
          </w:tcPr>
          <w:p w14:paraId="002B7E97" w14:textId="77777777" w:rsidR="00D91F72" w:rsidRPr="005D25A2" w:rsidRDefault="00D91F72" w:rsidP="00756696">
            <w:pPr>
              <w:spacing w:after="200"/>
              <w:jc w:val="both"/>
              <w:rPr>
                <w:rFonts w:eastAsia="Arial Unicode MS"/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1FA4250C" w14:textId="77777777" w:rsidR="00D91F72" w:rsidRPr="008262AC" w:rsidRDefault="00D91F72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772E0E0E" w14:textId="77777777" w:rsidR="00D91F72" w:rsidRPr="008262AC" w:rsidRDefault="00D91F72" w:rsidP="00756696">
            <w:pPr>
              <w:pStyle w:val="A-TableBody"/>
            </w:pPr>
            <w:r>
              <w:t>L</w:t>
            </w:r>
            <w:r w:rsidRPr="00325BE0">
              <w:t xml:space="preserve">imit </w:t>
            </w:r>
            <w:r>
              <w:t>100</w:t>
            </w:r>
          </w:p>
        </w:tc>
        <w:tc>
          <w:tcPr>
            <w:tcW w:w="3700" w:type="dxa"/>
          </w:tcPr>
          <w:p w14:paraId="3CDE2F5D" w14:textId="77777777" w:rsidR="00D91F72" w:rsidRPr="008262AC" w:rsidRDefault="00D91F72" w:rsidP="00756696">
            <w:pPr>
              <w:pStyle w:val="A-TableBody"/>
            </w:pPr>
            <w:r>
              <w:t>The physical address of element</w:t>
            </w:r>
          </w:p>
        </w:tc>
      </w:tr>
      <w:tr w:rsidR="00D91F72" w:rsidRPr="008262AC" w14:paraId="32D19166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51ADB9DE" w14:textId="77777777" w:rsidR="00D91F72" w:rsidRPr="000004D7" w:rsidRDefault="00D91F72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typeId</w:t>
            </w:r>
          </w:p>
        </w:tc>
        <w:tc>
          <w:tcPr>
            <w:tcW w:w="1980" w:type="dxa"/>
            <w:vAlign w:val="center"/>
          </w:tcPr>
          <w:p w14:paraId="10C04840" w14:textId="77777777" w:rsidR="00D91F72" w:rsidRPr="005D25A2" w:rsidRDefault="00D91F72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3BA0877B" w14:textId="77777777" w:rsidR="00D91F72" w:rsidRPr="008262AC" w:rsidRDefault="00D91F72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187A576C" w14:textId="77777777" w:rsidR="00D91F72" w:rsidRDefault="00D91F72" w:rsidP="00756696">
            <w:pPr>
              <w:pStyle w:val="A-TableBody"/>
            </w:pPr>
            <w:r>
              <w:t>L</w:t>
            </w:r>
            <w:r w:rsidRPr="00325BE0">
              <w:t xml:space="preserve">imit </w:t>
            </w:r>
            <w:r>
              <w:t>100</w:t>
            </w:r>
          </w:p>
        </w:tc>
        <w:tc>
          <w:tcPr>
            <w:tcW w:w="3700" w:type="dxa"/>
          </w:tcPr>
          <w:p w14:paraId="287886A1" w14:textId="77777777" w:rsidR="00D91F72" w:rsidRPr="00353320" w:rsidRDefault="00D91F72" w:rsidP="00756696">
            <w:pPr>
              <w:pStyle w:val="A-TableBody"/>
            </w:pPr>
            <w:r>
              <w:t>Type of element</w:t>
            </w:r>
          </w:p>
        </w:tc>
      </w:tr>
      <w:tr w:rsidR="00D91F72" w:rsidRPr="008262AC" w14:paraId="1C73DCF8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2CC3D7C3" w14:textId="77777777" w:rsidR="00D91F72" w:rsidRPr="000004D7" w:rsidRDefault="00D91F72" w:rsidP="00756696">
            <w:pPr>
              <w:pStyle w:val="A-TableHead"/>
              <w:rPr>
                <w:color w:val="FFFFFF" w:themeColor="background1"/>
              </w:rPr>
            </w:pPr>
            <w:r w:rsidRPr="004F307C">
              <w:rPr>
                <w:color w:val="FFFFFF" w:themeColor="background1"/>
              </w:rPr>
              <w:t>softwareId</w:t>
            </w:r>
          </w:p>
        </w:tc>
        <w:tc>
          <w:tcPr>
            <w:tcW w:w="1980" w:type="dxa"/>
            <w:vAlign w:val="center"/>
          </w:tcPr>
          <w:p w14:paraId="70392848" w14:textId="77777777" w:rsidR="00D91F72" w:rsidRPr="005D25A2" w:rsidRDefault="00D91F72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5BCB4731" w14:textId="77777777" w:rsidR="00D91F72" w:rsidRDefault="00D91F72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20771884" w14:textId="77777777" w:rsidR="00D91F72" w:rsidRDefault="00D91F72" w:rsidP="00756696">
            <w:pPr>
              <w:pStyle w:val="A-TableBody"/>
            </w:pPr>
            <w:r>
              <w:t>Limit 100</w:t>
            </w:r>
          </w:p>
        </w:tc>
        <w:tc>
          <w:tcPr>
            <w:tcW w:w="3700" w:type="dxa"/>
          </w:tcPr>
          <w:p w14:paraId="13F44125" w14:textId="77777777" w:rsidR="00D91F72" w:rsidRDefault="00D91F72" w:rsidP="00756696">
            <w:pPr>
              <w:pStyle w:val="A-TableBody"/>
            </w:pPr>
            <w:r>
              <w:t>software version</w:t>
            </w:r>
          </w:p>
        </w:tc>
      </w:tr>
      <w:tr w:rsidR="00D91F72" w:rsidRPr="008262AC" w14:paraId="560BF45B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23F0D63C" w14:textId="2737976F" w:rsidR="00D91F72" w:rsidRPr="000004D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serialNumber</w:t>
            </w:r>
          </w:p>
        </w:tc>
        <w:tc>
          <w:tcPr>
            <w:tcW w:w="1980" w:type="dxa"/>
            <w:vAlign w:val="center"/>
          </w:tcPr>
          <w:p w14:paraId="695781DA" w14:textId="77777777" w:rsidR="00D91F72" w:rsidRPr="005D25A2" w:rsidRDefault="00D91F72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5D1D8207" w14:textId="77777777" w:rsidR="00D91F72" w:rsidRDefault="00D91F72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50122DB8" w14:textId="577E46A0" w:rsidR="00D91F72" w:rsidRDefault="00D91F72" w:rsidP="00756696">
            <w:pPr>
              <w:pStyle w:val="A-TableBody"/>
            </w:pPr>
            <w:r>
              <w:t xml:space="preserve">Limit </w:t>
            </w:r>
            <w:r w:rsidR="002D15B7">
              <w:t>100</w:t>
            </w:r>
          </w:p>
        </w:tc>
        <w:tc>
          <w:tcPr>
            <w:tcW w:w="3700" w:type="dxa"/>
          </w:tcPr>
          <w:p w14:paraId="6470CA40" w14:textId="22685885" w:rsidR="00D91F72" w:rsidRDefault="00D91F72" w:rsidP="00756696">
            <w:pPr>
              <w:pStyle w:val="A-TableBody"/>
            </w:pPr>
          </w:p>
        </w:tc>
      </w:tr>
      <w:tr w:rsidR="00D91F72" w:rsidRPr="008262AC" w14:paraId="256D9A13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23AA319C" w14:textId="15301569" w:rsidR="00D91F72" w:rsidRPr="000004D7" w:rsidRDefault="002D15B7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errorCodes</w:t>
            </w:r>
          </w:p>
        </w:tc>
        <w:tc>
          <w:tcPr>
            <w:tcW w:w="1980" w:type="dxa"/>
            <w:vAlign w:val="center"/>
          </w:tcPr>
          <w:p w14:paraId="533DEC63" w14:textId="3D13D4B8" w:rsidR="00D91F72" w:rsidRPr="005D25A2" w:rsidRDefault="00D91F72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List</w:t>
            </w:r>
            <w:r w:rsidRPr="005D25A2">
              <w:rPr>
                <w:b/>
                <w:bCs/>
                <w:iCs/>
              </w:rPr>
              <w:t>&lt;</w:t>
            </w:r>
            <w:r w:rsidR="006144DD" w:rsidRPr="005D25A2">
              <w:rPr>
                <w:b/>
                <w:bCs/>
                <w:iCs/>
              </w:rPr>
              <w:fldChar w:fldCharType="begin"/>
            </w:r>
            <w:r w:rsidR="006144DD" w:rsidRPr="005D25A2">
              <w:rPr>
                <w:b/>
                <w:bCs/>
                <w:iCs/>
              </w:rPr>
              <w:instrText xml:space="preserve"> REF _Ref74921917 \h  \* MERGEFORMAT </w:instrText>
            </w:r>
            <w:r w:rsidR="006144DD" w:rsidRPr="005D25A2">
              <w:rPr>
                <w:b/>
                <w:bCs/>
                <w:iCs/>
              </w:rPr>
            </w:r>
            <w:r w:rsidR="006144DD" w:rsidRPr="005D25A2">
              <w:rPr>
                <w:b/>
                <w:bCs/>
                <w:iCs/>
              </w:rPr>
              <w:fldChar w:fldCharType="separate"/>
            </w:r>
            <w:r w:rsidR="006144DD" w:rsidRPr="005D25A2">
              <w:rPr>
                <w:b/>
                <w:bCs/>
                <w:iCs/>
              </w:rPr>
              <w:t>EventErrors</w:t>
            </w:r>
            <w:r w:rsidR="006144DD" w:rsidRPr="005D25A2">
              <w:rPr>
                <w:b/>
                <w:bCs/>
                <w:iCs/>
              </w:rPr>
              <w:fldChar w:fldCharType="end"/>
            </w:r>
            <w:r w:rsidRPr="005D25A2">
              <w:rPr>
                <w:iCs/>
              </w:rPr>
              <w:t>&gt;</w:t>
            </w:r>
          </w:p>
        </w:tc>
        <w:tc>
          <w:tcPr>
            <w:tcW w:w="990" w:type="dxa"/>
          </w:tcPr>
          <w:p w14:paraId="09A26D15" w14:textId="77777777" w:rsidR="00D91F72" w:rsidRDefault="00D91F72" w:rsidP="00756696">
            <w:pPr>
              <w:pStyle w:val="A-TableBody"/>
            </w:pPr>
            <w:r>
              <w:t>No</w:t>
            </w:r>
          </w:p>
        </w:tc>
        <w:tc>
          <w:tcPr>
            <w:tcW w:w="1440" w:type="dxa"/>
          </w:tcPr>
          <w:p w14:paraId="373F6D4F" w14:textId="77777777" w:rsidR="00D91F72" w:rsidRDefault="00D91F72" w:rsidP="00756696">
            <w:pPr>
              <w:pStyle w:val="A-TableBody"/>
            </w:pPr>
            <w:r>
              <w:t>Size &gt;= 0</w:t>
            </w:r>
          </w:p>
        </w:tc>
        <w:tc>
          <w:tcPr>
            <w:tcW w:w="3700" w:type="dxa"/>
          </w:tcPr>
          <w:p w14:paraId="17514FC3" w14:textId="659BB47C" w:rsidR="00D91F72" w:rsidRPr="00353320" w:rsidRDefault="00D91F72" w:rsidP="00756696">
            <w:pPr>
              <w:pStyle w:val="A-TableBody"/>
            </w:pPr>
            <w:r>
              <w:t xml:space="preserve">Contains </w:t>
            </w:r>
            <w:r w:rsidR="002D15B7">
              <w:t>codea and description of event errors</w:t>
            </w:r>
          </w:p>
        </w:tc>
      </w:tr>
      <w:tr w:rsidR="003A0072" w:rsidRPr="008262AC" w14:paraId="0A359F4F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175FC5A9" w14:textId="120D5D4B" w:rsidR="003A0072" w:rsidRDefault="003A0072" w:rsidP="00756696">
            <w:pPr>
              <w:pStyle w:val="A-TableHead"/>
              <w:rPr>
                <w:color w:val="FFFFFF" w:themeColor="background1"/>
              </w:rPr>
            </w:pPr>
            <w:r w:rsidRPr="003A0072">
              <w:rPr>
                <w:color w:val="FFFFFF" w:themeColor="background1"/>
              </w:rPr>
              <w:t>eventTransport</w:t>
            </w:r>
          </w:p>
        </w:tc>
        <w:tc>
          <w:tcPr>
            <w:tcW w:w="1980" w:type="dxa"/>
            <w:vAlign w:val="center"/>
          </w:tcPr>
          <w:p w14:paraId="502E9A6B" w14:textId="30F5C24D" w:rsidR="003A0072" w:rsidRPr="005D25A2" w:rsidRDefault="003A0072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String</w:t>
            </w:r>
          </w:p>
        </w:tc>
        <w:tc>
          <w:tcPr>
            <w:tcW w:w="990" w:type="dxa"/>
          </w:tcPr>
          <w:p w14:paraId="26E6D34A" w14:textId="77777777" w:rsidR="003A0072" w:rsidRDefault="003A0072" w:rsidP="00756696">
            <w:pPr>
              <w:pStyle w:val="A-TableBody"/>
            </w:pPr>
          </w:p>
        </w:tc>
        <w:tc>
          <w:tcPr>
            <w:tcW w:w="1440" w:type="dxa"/>
          </w:tcPr>
          <w:p w14:paraId="00447E40" w14:textId="77777777" w:rsidR="003A0072" w:rsidRDefault="003A0072" w:rsidP="00756696">
            <w:pPr>
              <w:pStyle w:val="A-TableBody"/>
            </w:pPr>
          </w:p>
        </w:tc>
        <w:tc>
          <w:tcPr>
            <w:tcW w:w="3700" w:type="dxa"/>
          </w:tcPr>
          <w:p w14:paraId="5EAC11D9" w14:textId="3C4ADA50" w:rsidR="003A0072" w:rsidRDefault="003A0072" w:rsidP="00756696">
            <w:pPr>
              <w:pStyle w:val="A-TableBody"/>
            </w:pPr>
            <w:r>
              <w:t>{wifi,cellular}</w:t>
            </w:r>
          </w:p>
        </w:tc>
      </w:tr>
      <w:tr w:rsidR="003A0072" w:rsidRPr="008262AC" w14:paraId="1692CE20" w14:textId="77777777" w:rsidTr="00273694">
        <w:trPr>
          <w:cantSplit/>
        </w:trPr>
        <w:tc>
          <w:tcPr>
            <w:tcW w:w="1880" w:type="dxa"/>
            <w:shd w:val="clear" w:color="auto" w:fill="1C9AD6"/>
          </w:tcPr>
          <w:p w14:paraId="6FAE7A16" w14:textId="66060F4D" w:rsidR="003A0072" w:rsidRPr="003A0072" w:rsidRDefault="003A0072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valid</w:t>
            </w:r>
          </w:p>
        </w:tc>
        <w:tc>
          <w:tcPr>
            <w:tcW w:w="1980" w:type="dxa"/>
            <w:vAlign w:val="center"/>
          </w:tcPr>
          <w:p w14:paraId="138E8446" w14:textId="753AD9C8" w:rsidR="003A0072" w:rsidRPr="005D25A2" w:rsidRDefault="003A0072" w:rsidP="00756696">
            <w:pPr>
              <w:spacing w:after="200"/>
              <w:jc w:val="both"/>
              <w:rPr>
                <w:iCs/>
              </w:rPr>
            </w:pPr>
            <w:r w:rsidRPr="005D25A2">
              <w:rPr>
                <w:iCs/>
              </w:rPr>
              <w:t>Boolean</w:t>
            </w:r>
          </w:p>
        </w:tc>
        <w:tc>
          <w:tcPr>
            <w:tcW w:w="990" w:type="dxa"/>
          </w:tcPr>
          <w:p w14:paraId="5D7522A8" w14:textId="751256E9" w:rsidR="003A0072" w:rsidRDefault="003A0072" w:rsidP="00756696">
            <w:pPr>
              <w:pStyle w:val="A-TableBody"/>
            </w:pPr>
            <w:r>
              <w:t>Yes</w:t>
            </w:r>
          </w:p>
        </w:tc>
        <w:tc>
          <w:tcPr>
            <w:tcW w:w="1440" w:type="dxa"/>
          </w:tcPr>
          <w:p w14:paraId="71BF6DD5" w14:textId="77777777" w:rsidR="003A0072" w:rsidRDefault="003A0072" w:rsidP="00756696">
            <w:pPr>
              <w:pStyle w:val="A-TableBody"/>
            </w:pPr>
          </w:p>
        </w:tc>
        <w:tc>
          <w:tcPr>
            <w:tcW w:w="3700" w:type="dxa"/>
          </w:tcPr>
          <w:p w14:paraId="57E5664F" w14:textId="7842F394" w:rsidR="003A0072" w:rsidRDefault="003A0072" w:rsidP="00756696">
            <w:pPr>
              <w:pStyle w:val="A-TableBody"/>
            </w:pPr>
            <w:r>
              <w:t>Based on some fields availability in notifications, the valid flag set to tru of false</w:t>
            </w:r>
          </w:p>
        </w:tc>
      </w:tr>
    </w:tbl>
    <w:p w14:paraId="663506F0" w14:textId="3DFE5D16" w:rsidR="006144DD" w:rsidRPr="008262AC" w:rsidRDefault="006144DD" w:rsidP="006144DD">
      <w:pPr>
        <w:pStyle w:val="A-Head3"/>
      </w:pPr>
      <w:bookmarkStart w:id="19" w:name="_Ref74921917"/>
      <w:bookmarkStart w:id="20" w:name="_Toc90040724"/>
      <w:r>
        <w:t>EventErrors</w:t>
      </w:r>
      <w:bookmarkEnd w:id="19"/>
      <w:bookmarkEnd w:id="20"/>
    </w:p>
    <w:tbl>
      <w:tblPr>
        <w:tblW w:w="5000" w:type="pct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8"/>
        <w:gridCol w:w="2427"/>
        <w:gridCol w:w="1359"/>
        <w:gridCol w:w="4066"/>
      </w:tblGrid>
      <w:tr w:rsidR="006144DD" w:rsidRPr="00073FC5" w14:paraId="5CD74077" w14:textId="77777777" w:rsidTr="00756696">
        <w:trPr>
          <w:trHeight w:val="526"/>
          <w:tblHeader/>
        </w:trPr>
        <w:tc>
          <w:tcPr>
            <w:tcW w:w="2218" w:type="dxa"/>
            <w:shd w:val="clear" w:color="auto" w:fill="1C9AD6"/>
            <w:vAlign w:val="center"/>
          </w:tcPr>
          <w:p w14:paraId="1B580626" w14:textId="77777777" w:rsidR="006144DD" w:rsidRPr="00BC5FBD" w:rsidRDefault="006144DD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Property</w:t>
            </w:r>
          </w:p>
        </w:tc>
        <w:tc>
          <w:tcPr>
            <w:tcW w:w="2427" w:type="dxa"/>
            <w:shd w:val="clear" w:color="auto" w:fill="1C9AD6"/>
            <w:vAlign w:val="center"/>
          </w:tcPr>
          <w:p w14:paraId="1AF094EE" w14:textId="77777777" w:rsidR="006144DD" w:rsidRPr="00BC5FBD" w:rsidRDefault="006144DD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Type</w:t>
            </w:r>
          </w:p>
        </w:tc>
        <w:tc>
          <w:tcPr>
            <w:tcW w:w="1359" w:type="dxa"/>
            <w:shd w:val="clear" w:color="auto" w:fill="1C9AD6"/>
            <w:vAlign w:val="center"/>
          </w:tcPr>
          <w:p w14:paraId="1A8E3FFC" w14:textId="77777777" w:rsidR="006144DD" w:rsidRPr="00BC5FBD" w:rsidRDefault="006144DD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Mandatory</w:t>
            </w:r>
          </w:p>
        </w:tc>
        <w:tc>
          <w:tcPr>
            <w:tcW w:w="4066" w:type="dxa"/>
            <w:shd w:val="clear" w:color="auto" w:fill="1C9AD6"/>
            <w:vAlign w:val="center"/>
          </w:tcPr>
          <w:p w14:paraId="5E397200" w14:textId="77777777" w:rsidR="006144DD" w:rsidRPr="00BC5FBD" w:rsidRDefault="006144DD" w:rsidP="00756696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Description</w:t>
            </w:r>
          </w:p>
        </w:tc>
      </w:tr>
      <w:tr w:rsidR="006144DD" w:rsidRPr="00073FC5" w14:paraId="5F9FE442" w14:textId="77777777" w:rsidTr="00756696">
        <w:trPr>
          <w:trHeight w:val="680"/>
        </w:trPr>
        <w:tc>
          <w:tcPr>
            <w:tcW w:w="2218" w:type="dxa"/>
            <w:shd w:val="clear" w:color="auto" w:fill="1C9AD6"/>
            <w:vAlign w:val="center"/>
          </w:tcPr>
          <w:p w14:paraId="48D10699" w14:textId="02DCEE96" w:rsidR="006144DD" w:rsidRPr="00BC5FBD" w:rsidRDefault="006144DD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code</w:t>
            </w:r>
          </w:p>
        </w:tc>
        <w:tc>
          <w:tcPr>
            <w:tcW w:w="2427" w:type="dxa"/>
            <w:vAlign w:val="center"/>
          </w:tcPr>
          <w:p w14:paraId="15F6EE9B" w14:textId="77777777" w:rsidR="006144DD" w:rsidRPr="007A17DB" w:rsidRDefault="006144DD" w:rsidP="00756696">
            <w:pPr>
              <w:pStyle w:val="A-Body"/>
              <w:rPr>
                <w:iCs/>
              </w:rPr>
            </w:pPr>
            <w:r w:rsidRPr="007A17DB">
              <w:rPr>
                <w:iCs/>
              </w:rPr>
              <w:t>int</w:t>
            </w:r>
          </w:p>
        </w:tc>
        <w:tc>
          <w:tcPr>
            <w:tcW w:w="1359" w:type="dxa"/>
            <w:vAlign w:val="center"/>
          </w:tcPr>
          <w:p w14:paraId="3D2C6DAD" w14:textId="77777777" w:rsidR="006144DD" w:rsidRPr="00073FC5" w:rsidRDefault="006144DD" w:rsidP="00756696">
            <w:pPr>
              <w:pStyle w:val="A-Body"/>
            </w:pPr>
            <w:r w:rsidRPr="00073FC5">
              <w:t>Yes</w:t>
            </w:r>
          </w:p>
        </w:tc>
        <w:tc>
          <w:tcPr>
            <w:tcW w:w="4066" w:type="dxa"/>
            <w:vAlign w:val="center"/>
          </w:tcPr>
          <w:p w14:paraId="6C78569E" w14:textId="5DF279D8" w:rsidR="006144DD" w:rsidRPr="00073FC5" w:rsidRDefault="006144DD" w:rsidP="00756696">
            <w:pPr>
              <w:pStyle w:val="A-Body"/>
            </w:pPr>
          </w:p>
        </w:tc>
      </w:tr>
      <w:tr w:rsidR="006144DD" w:rsidRPr="00073FC5" w14:paraId="7E9DBD4C" w14:textId="77777777" w:rsidTr="00756696">
        <w:trPr>
          <w:trHeight w:val="680"/>
        </w:trPr>
        <w:tc>
          <w:tcPr>
            <w:tcW w:w="2218" w:type="dxa"/>
            <w:shd w:val="clear" w:color="auto" w:fill="1C9AD6"/>
            <w:vAlign w:val="center"/>
          </w:tcPr>
          <w:p w14:paraId="003E8F3E" w14:textId="63C49AFD" w:rsidR="006144DD" w:rsidRDefault="006144DD" w:rsidP="00756696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2427" w:type="dxa"/>
            <w:vAlign w:val="center"/>
          </w:tcPr>
          <w:p w14:paraId="7B09ED2D" w14:textId="77777777" w:rsidR="006144DD" w:rsidRPr="007A17DB" w:rsidRDefault="006144DD" w:rsidP="00756696">
            <w:pPr>
              <w:pStyle w:val="A-Body"/>
              <w:rPr>
                <w:iCs/>
              </w:rPr>
            </w:pPr>
            <w:r w:rsidRPr="007A17DB">
              <w:rPr>
                <w:iCs/>
              </w:rPr>
              <w:t>String</w:t>
            </w:r>
          </w:p>
        </w:tc>
        <w:tc>
          <w:tcPr>
            <w:tcW w:w="1359" w:type="dxa"/>
            <w:vAlign w:val="center"/>
          </w:tcPr>
          <w:p w14:paraId="46DCC545" w14:textId="2E806C59" w:rsidR="006144DD" w:rsidRDefault="006144DD" w:rsidP="00756696">
            <w:pPr>
              <w:pStyle w:val="A-Body"/>
            </w:pPr>
            <w:r>
              <w:t>Yes</w:t>
            </w:r>
          </w:p>
        </w:tc>
        <w:tc>
          <w:tcPr>
            <w:tcW w:w="4066" w:type="dxa"/>
            <w:vAlign w:val="center"/>
          </w:tcPr>
          <w:p w14:paraId="1E88BBEA" w14:textId="38EC57D6" w:rsidR="006144DD" w:rsidRDefault="006144DD" w:rsidP="00756696">
            <w:pPr>
              <w:pStyle w:val="A-Body"/>
            </w:pPr>
          </w:p>
        </w:tc>
      </w:tr>
    </w:tbl>
    <w:p w14:paraId="79146493" w14:textId="54F89707" w:rsidR="00D1559A" w:rsidRDefault="00D1559A" w:rsidP="00D1559A">
      <w:pPr>
        <w:pStyle w:val="A-Head3"/>
      </w:pPr>
      <w:bookmarkStart w:id="21" w:name="_Toc90040725"/>
      <w:r>
        <w:t>Example Request</w:t>
      </w:r>
      <w:bookmarkEnd w:id="21"/>
    </w:p>
    <w:p w14:paraId="1E635AC8" w14:textId="3360CED0" w:rsidR="00D1559A" w:rsidRDefault="00D1559A" w:rsidP="00D1559A">
      <w:pPr>
        <w:pStyle w:val="A-Shade"/>
      </w:pPr>
      <w:r>
        <w:t>GET</w:t>
      </w:r>
      <w:r w:rsidRPr="00BF46E7">
        <w:t xml:space="preserve"> </w:t>
      </w:r>
      <w:r>
        <w:t>https://[</w:t>
      </w:r>
      <w:r w:rsidR="00D60005">
        <w:t>FQDN</w:t>
      </w:r>
      <w:r>
        <w:t>]/</w:t>
      </w:r>
      <w:r w:rsidR="00305F97" w:rsidRPr="00305F97">
        <w:t>helpdesk/admin/api/1.0/device-set/</w:t>
      </w:r>
      <w:r w:rsidR="005047DA">
        <w:t>J</w:t>
      </w:r>
      <w:r w:rsidR="005047DA" w:rsidRPr="00305F97">
        <w:t>VC000VQ5KQSU9XAY812</w:t>
      </w:r>
      <w:r w:rsidR="005047DA">
        <w:t>/</w:t>
      </w:r>
      <w:r w:rsidR="00305F97" w:rsidRPr="00305F97">
        <w:t>event-notifications</w:t>
      </w:r>
    </w:p>
    <w:p w14:paraId="649E7C67" w14:textId="77777777" w:rsidR="00D1559A" w:rsidRDefault="00D1559A" w:rsidP="00D1559A">
      <w:pPr>
        <w:pStyle w:val="A-Shade"/>
      </w:pPr>
    </w:p>
    <w:p w14:paraId="6944342E" w14:textId="2F9BCB15" w:rsidR="00D1559A" w:rsidRDefault="00D1559A" w:rsidP="00D1559A">
      <w:pPr>
        <w:pStyle w:val="A-Head3"/>
      </w:pPr>
      <w:bookmarkStart w:id="22" w:name="_Toc90040726"/>
      <w:r>
        <w:t>Example Response</w:t>
      </w:r>
      <w:bookmarkEnd w:id="22"/>
    </w:p>
    <w:p w14:paraId="4994B4DF" w14:textId="77777777" w:rsidR="00305F97" w:rsidRDefault="00305F97" w:rsidP="00305F97">
      <w:pPr>
        <w:pStyle w:val="A-Shade"/>
      </w:pPr>
      <w:r>
        <w:t>{</w:t>
      </w:r>
    </w:p>
    <w:p w14:paraId="68EBB2D0" w14:textId="77777777" w:rsidR="00305F97" w:rsidRDefault="00305F97" w:rsidP="00305F97">
      <w:pPr>
        <w:pStyle w:val="A-Shade"/>
      </w:pPr>
      <w:r>
        <w:t xml:space="preserve">    "limit": 100,</w:t>
      </w:r>
    </w:p>
    <w:p w14:paraId="3537D3AB" w14:textId="77777777" w:rsidR="00305F97" w:rsidRDefault="00305F97" w:rsidP="00305F97">
      <w:pPr>
        <w:pStyle w:val="A-Shade"/>
      </w:pPr>
      <w:r>
        <w:t xml:space="preserve">    "totalPages": 1,</w:t>
      </w:r>
    </w:p>
    <w:p w14:paraId="39C0157F" w14:textId="77777777" w:rsidR="00305F97" w:rsidRDefault="00305F97" w:rsidP="00305F97">
      <w:pPr>
        <w:pStyle w:val="A-Shade"/>
      </w:pPr>
      <w:r>
        <w:t xml:space="preserve">    "sort": "eventTime",</w:t>
      </w:r>
    </w:p>
    <w:p w14:paraId="190582D4" w14:textId="77777777" w:rsidR="00305F97" w:rsidRDefault="00305F97" w:rsidP="00305F97">
      <w:pPr>
        <w:pStyle w:val="A-Shade"/>
      </w:pPr>
      <w:r>
        <w:t xml:space="preserve">    "dir": "DESC",</w:t>
      </w:r>
    </w:p>
    <w:p w14:paraId="0378C2C1" w14:textId="77777777" w:rsidR="00305F97" w:rsidRDefault="00305F97" w:rsidP="00305F97">
      <w:pPr>
        <w:pStyle w:val="A-Shade"/>
      </w:pPr>
      <w:r>
        <w:t xml:space="preserve">    "totalCount": 10,</w:t>
      </w:r>
    </w:p>
    <w:p w14:paraId="4AD42162" w14:textId="77777777" w:rsidR="00305F97" w:rsidRDefault="00305F97" w:rsidP="00305F97">
      <w:pPr>
        <w:pStyle w:val="A-Shade"/>
      </w:pPr>
      <w:r>
        <w:t xml:space="preserve">    "results": [</w:t>
      </w:r>
    </w:p>
    <w:p w14:paraId="47117A14" w14:textId="77777777" w:rsidR="00305F97" w:rsidRDefault="00305F97" w:rsidP="00305F97">
      <w:pPr>
        <w:pStyle w:val="A-Shade"/>
      </w:pPr>
      <w:r>
        <w:t xml:space="preserve">        {</w:t>
      </w:r>
    </w:p>
    <w:p w14:paraId="04852411" w14:textId="77777777" w:rsidR="00305F97" w:rsidRDefault="00305F97" w:rsidP="00305F97">
      <w:pPr>
        <w:pStyle w:val="A-Shade"/>
      </w:pPr>
      <w:r>
        <w:t xml:space="preserve">            "address": "Address-812",</w:t>
      </w:r>
    </w:p>
    <w:p w14:paraId="02C548A4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65807259" w14:textId="77777777" w:rsidR="00305F97" w:rsidRDefault="00305F97" w:rsidP="00305F97">
      <w:pPr>
        <w:pStyle w:val="A-Shade"/>
      </w:pPr>
      <w:r>
        <w:t xml:space="preserve">            "serialNumber": "SerialNo-812",</w:t>
      </w:r>
    </w:p>
    <w:p w14:paraId="0BAFB813" w14:textId="77777777" w:rsidR="00305F97" w:rsidRDefault="00305F97" w:rsidP="00305F97">
      <w:pPr>
        <w:pStyle w:val="A-Shade"/>
      </w:pPr>
      <w:r>
        <w:t xml:space="preserve">            "errorCodes": [</w:t>
      </w:r>
    </w:p>
    <w:p w14:paraId="6F355F0E" w14:textId="77777777" w:rsidR="00305F97" w:rsidRDefault="00305F97" w:rsidP="00305F97">
      <w:pPr>
        <w:pStyle w:val="A-Shade"/>
      </w:pPr>
      <w:r>
        <w:t xml:space="preserve">            ],</w:t>
      </w:r>
    </w:p>
    <w:p w14:paraId="6D8C9817" w14:textId="77777777" w:rsidR="00305F97" w:rsidRDefault="00305F97" w:rsidP="00305F97">
      <w:pPr>
        <w:pStyle w:val="A-Shade"/>
      </w:pPr>
      <w:r>
        <w:lastRenderedPageBreak/>
        <w:t xml:space="preserve">            "eventType": "installation",</w:t>
      </w:r>
    </w:p>
    <w:p w14:paraId="45B39BDF" w14:textId="77777777" w:rsidR="00305F97" w:rsidRDefault="00305F97" w:rsidP="00305F97">
      <w:pPr>
        <w:pStyle w:val="A-Shade"/>
      </w:pPr>
      <w:r>
        <w:t xml:space="preserve">            "noOfRetries": 1,</w:t>
      </w:r>
    </w:p>
    <w:p w14:paraId="166F9B0C" w14:textId="77777777" w:rsidR="00305F97" w:rsidRDefault="00305F97" w:rsidP="00305F97">
      <w:pPr>
        <w:pStyle w:val="A-Shade"/>
      </w:pPr>
      <w:r>
        <w:t xml:space="preserve">            "valid": true,</w:t>
      </w:r>
    </w:p>
    <w:p w14:paraId="529BD773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3FA54A8B" w14:textId="77777777" w:rsidR="00305F97" w:rsidRDefault="00305F97" w:rsidP="00305F97">
      <w:pPr>
        <w:pStyle w:val="A-Shade"/>
      </w:pPr>
      <w:r>
        <w:t xml:space="preserve">            "bytesDownloaded": 1048576,</w:t>
      </w:r>
    </w:p>
    <w:p w14:paraId="43298253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2A797D19" w14:textId="4DBBDBC7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-06-18T21:15:46.713Z[UTC]",</w:t>
      </w:r>
    </w:p>
    <w:p w14:paraId="11C104D9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34E3A75D" w14:textId="77777777" w:rsidR="00305F97" w:rsidRDefault="00305F97" w:rsidP="00305F97">
      <w:pPr>
        <w:pStyle w:val="A-Shade"/>
      </w:pPr>
      <w:r>
        <w:t xml:space="preserve">            "totalBytes": 1048576,</w:t>
      </w:r>
    </w:p>
    <w:p w14:paraId="1C986CE9" w14:textId="6C796255" w:rsidR="00305F97" w:rsidRDefault="00305F97" w:rsidP="00305F97">
      <w:pPr>
        <w:pStyle w:val="A-Shade"/>
      </w:pPr>
      <w:r>
        <w:t xml:space="preserve">            "startTime": "</w:t>
      </w:r>
      <w:r w:rsidR="00295CCE">
        <w:t>2023</w:t>
      </w:r>
      <w:r>
        <w:t>-06-18T21:15:46.713Z[UTC]",</w:t>
      </w:r>
    </w:p>
    <w:p w14:paraId="1E96DD1F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1CADA3C3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4C703DD7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09013E52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0FC081C5" w14:textId="77777777" w:rsidR="00305F97" w:rsidRDefault="00305F97" w:rsidP="00305F97">
      <w:pPr>
        <w:pStyle w:val="A-Shade"/>
      </w:pPr>
      <w:r>
        <w:t xml:space="preserve">            "status": "success"</w:t>
      </w:r>
    </w:p>
    <w:p w14:paraId="673F1BF6" w14:textId="77777777" w:rsidR="00305F97" w:rsidRDefault="00305F97" w:rsidP="00305F97">
      <w:pPr>
        <w:pStyle w:val="A-Shade"/>
      </w:pPr>
      <w:r>
        <w:t xml:space="preserve">        },</w:t>
      </w:r>
    </w:p>
    <w:p w14:paraId="7B208B73" w14:textId="77777777" w:rsidR="00305F97" w:rsidRDefault="00305F97" w:rsidP="00305F97">
      <w:pPr>
        <w:pStyle w:val="A-Shade"/>
      </w:pPr>
      <w:r>
        <w:t xml:space="preserve">        {</w:t>
      </w:r>
    </w:p>
    <w:p w14:paraId="2A92A7E0" w14:textId="77777777" w:rsidR="00305F97" w:rsidRDefault="00305F97" w:rsidP="00305F97">
      <w:pPr>
        <w:pStyle w:val="A-Shade"/>
      </w:pPr>
      <w:r>
        <w:t xml:space="preserve">            "address": "Address-812",</w:t>
      </w:r>
    </w:p>
    <w:p w14:paraId="573F01D5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273630D5" w14:textId="77777777" w:rsidR="00305F97" w:rsidRDefault="00305F97" w:rsidP="00305F97">
      <w:pPr>
        <w:pStyle w:val="A-Shade"/>
      </w:pPr>
      <w:r>
        <w:t xml:space="preserve">            "serialNumber": "SerialNo-812",</w:t>
      </w:r>
    </w:p>
    <w:p w14:paraId="64FC16CC" w14:textId="77777777" w:rsidR="00305F97" w:rsidRDefault="00305F97" w:rsidP="00305F97">
      <w:pPr>
        <w:pStyle w:val="A-Shade"/>
      </w:pPr>
      <w:r>
        <w:t xml:space="preserve">            "errorCodes": [</w:t>
      </w:r>
    </w:p>
    <w:p w14:paraId="36036B86" w14:textId="77777777" w:rsidR="00305F97" w:rsidRDefault="00305F97" w:rsidP="00305F97">
      <w:pPr>
        <w:pStyle w:val="A-Shade"/>
      </w:pPr>
      <w:r>
        <w:t xml:space="preserve">                {</w:t>
      </w:r>
    </w:p>
    <w:p w14:paraId="3C40BE3C" w14:textId="77777777" w:rsidR="00305F97" w:rsidRDefault="00305F97" w:rsidP="00305F97">
      <w:pPr>
        <w:pStyle w:val="A-Shade"/>
      </w:pPr>
      <w:r>
        <w:t xml:space="preserve">                    "code": "404",</w:t>
      </w:r>
    </w:p>
    <w:p w14:paraId="1ACED360" w14:textId="77777777" w:rsidR="00305F97" w:rsidRDefault="00305F97" w:rsidP="00305F97">
      <w:pPr>
        <w:pStyle w:val="A-Shade"/>
      </w:pPr>
      <w:r>
        <w:t xml:space="preserve">                    "description": "not found"</w:t>
      </w:r>
    </w:p>
    <w:p w14:paraId="0B8FB99C" w14:textId="77777777" w:rsidR="00305F97" w:rsidRDefault="00305F97" w:rsidP="00305F97">
      <w:pPr>
        <w:pStyle w:val="A-Shade"/>
      </w:pPr>
      <w:r>
        <w:t xml:space="preserve">                }</w:t>
      </w:r>
    </w:p>
    <w:p w14:paraId="23D03DD6" w14:textId="77777777" w:rsidR="00305F97" w:rsidRDefault="00305F97" w:rsidP="00305F97">
      <w:pPr>
        <w:pStyle w:val="A-Shade"/>
      </w:pPr>
      <w:r>
        <w:t xml:space="preserve">            ],</w:t>
      </w:r>
    </w:p>
    <w:p w14:paraId="06E0FC02" w14:textId="77777777" w:rsidR="00305F97" w:rsidRDefault="00305F97" w:rsidP="00305F97">
      <w:pPr>
        <w:pStyle w:val="A-Shade"/>
      </w:pPr>
      <w:r>
        <w:t xml:space="preserve">            "eventType": "installation",</w:t>
      </w:r>
    </w:p>
    <w:p w14:paraId="00309439" w14:textId="77777777" w:rsidR="00305F97" w:rsidRDefault="00305F97" w:rsidP="00305F97">
      <w:pPr>
        <w:pStyle w:val="A-Shade"/>
      </w:pPr>
      <w:r>
        <w:t xml:space="preserve">            "noOfRetries": 0,</w:t>
      </w:r>
    </w:p>
    <w:p w14:paraId="62B30AB9" w14:textId="77777777" w:rsidR="00305F97" w:rsidRDefault="00305F97" w:rsidP="00305F97">
      <w:pPr>
        <w:pStyle w:val="A-Shade"/>
      </w:pPr>
      <w:r>
        <w:t xml:space="preserve">            "valid": true,</w:t>
      </w:r>
    </w:p>
    <w:p w14:paraId="09AF4802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246A2CB3" w14:textId="77777777" w:rsidR="00305F97" w:rsidRDefault="00305F97" w:rsidP="00305F97">
      <w:pPr>
        <w:pStyle w:val="A-Shade"/>
      </w:pPr>
      <w:r>
        <w:t xml:space="preserve">            "bytesDownloaded": 0,</w:t>
      </w:r>
    </w:p>
    <w:p w14:paraId="18419CCE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28295325" w14:textId="2A8764BE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-06-18T21:15:46.649Z[UTC]",</w:t>
      </w:r>
    </w:p>
    <w:p w14:paraId="546770C8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1F5E874B" w14:textId="77777777" w:rsidR="00305F97" w:rsidRDefault="00305F97" w:rsidP="00305F97">
      <w:pPr>
        <w:pStyle w:val="A-Shade"/>
      </w:pPr>
      <w:r>
        <w:t xml:space="preserve">            "totalBytes": 0,</w:t>
      </w:r>
    </w:p>
    <w:p w14:paraId="08790B89" w14:textId="0D2E441D" w:rsidR="00305F97" w:rsidRDefault="00305F97" w:rsidP="00305F97">
      <w:pPr>
        <w:pStyle w:val="A-Shade"/>
      </w:pPr>
      <w:r>
        <w:t xml:space="preserve">            "startTime": "</w:t>
      </w:r>
      <w:r w:rsidR="00295CCE">
        <w:t>2023</w:t>
      </w:r>
      <w:r>
        <w:t>-06-18T21:15:46.649Z[UTC]",</w:t>
      </w:r>
    </w:p>
    <w:p w14:paraId="26BC3E98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1EBA0D0F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6293C8FF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5A92C297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4B400088" w14:textId="77777777" w:rsidR="00305F97" w:rsidRDefault="00305F97" w:rsidP="00305F97">
      <w:pPr>
        <w:pStyle w:val="A-Shade"/>
      </w:pPr>
      <w:r>
        <w:t xml:space="preserve">            "status": "failure"</w:t>
      </w:r>
    </w:p>
    <w:p w14:paraId="71614DE6" w14:textId="77777777" w:rsidR="00305F97" w:rsidRDefault="00305F97" w:rsidP="00305F97">
      <w:pPr>
        <w:pStyle w:val="A-Shade"/>
      </w:pPr>
      <w:r>
        <w:t xml:space="preserve">        },</w:t>
      </w:r>
    </w:p>
    <w:p w14:paraId="3CF6715B" w14:textId="77777777" w:rsidR="00305F97" w:rsidRDefault="00305F97" w:rsidP="00305F97">
      <w:pPr>
        <w:pStyle w:val="A-Shade"/>
      </w:pPr>
      <w:r>
        <w:t xml:space="preserve">        {</w:t>
      </w:r>
    </w:p>
    <w:p w14:paraId="55679330" w14:textId="77777777" w:rsidR="00305F97" w:rsidRDefault="00305F97" w:rsidP="00305F97">
      <w:pPr>
        <w:pStyle w:val="A-Shade"/>
      </w:pPr>
      <w:r>
        <w:t xml:space="preserve">            "address": "Address-812",</w:t>
      </w:r>
    </w:p>
    <w:p w14:paraId="01867E32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1FA3EAE7" w14:textId="77777777" w:rsidR="00305F97" w:rsidRDefault="00305F97" w:rsidP="00305F97">
      <w:pPr>
        <w:pStyle w:val="A-Shade"/>
      </w:pPr>
      <w:r>
        <w:t xml:space="preserve">            "serialNumber": "SerialNo-812",</w:t>
      </w:r>
    </w:p>
    <w:p w14:paraId="6E77763C" w14:textId="77777777" w:rsidR="00305F97" w:rsidRDefault="00305F97" w:rsidP="00305F97">
      <w:pPr>
        <w:pStyle w:val="A-Shade"/>
      </w:pPr>
      <w:r>
        <w:t xml:space="preserve">            "errorCodes": [</w:t>
      </w:r>
    </w:p>
    <w:p w14:paraId="77FFCABA" w14:textId="77777777" w:rsidR="00305F97" w:rsidRDefault="00305F97" w:rsidP="00305F97">
      <w:pPr>
        <w:pStyle w:val="A-Shade"/>
      </w:pPr>
      <w:r>
        <w:t xml:space="preserve">            ],</w:t>
      </w:r>
    </w:p>
    <w:p w14:paraId="2B112B98" w14:textId="77777777" w:rsidR="00305F97" w:rsidRDefault="00305F97" w:rsidP="00305F97">
      <w:pPr>
        <w:pStyle w:val="A-Shade"/>
      </w:pPr>
      <w:r>
        <w:t xml:space="preserve">            "eventType": "installation",</w:t>
      </w:r>
    </w:p>
    <w:p w14:paraId="4CC240F5" w14:textId="77777777" w:rsidR="00305F97" w:rsidRDefault="00305F97" w:rsidP="00305F97">
      <w:pPr>
        <w:pStyle w:val="A-Shade"/>
      </w:pPr>
      <w:r>
        <w:lastRenderedPageBreak/>
        <w:t xml:space="preserve">            "noOfRetries": 0,</w:t>
      </w:r>
    </w:p>
    <w:p w14:paraId="5342CF91" w14:textId="77777777" w:rsidR="00305F97" w:rsidRDefault="00305F97" w:rsidP="00305F97">
      <w:pPr>
        <w:pStyle w:val="A-Shade"/>
      </w:pPr>
      <w:r>
        <w:t xml:space="preserve">            "valid": true,</w:t>
      </w:r>
    </w:p>
    <w:p w14:paraId="4521E257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3FF4F654" w14:textId="77777777" w:rsidR="00305F97" w:rsidRDefault="00305F97" w:rsidP="00305F97">
      <w:pPr>
        <w:pStyle w:val="A-Shade"/>
      </w:pPr>
      <w:r>
        <w:t xml:space="preserve">            "bytesDownloaded": 0,</w:t>
      </w:r>
    </w:p>
    <w:p w14:paraId="339ABC5F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523969C5" w14:textId="33B3BA1A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-06-18T21:15:46.589Z[UTC]",</w:t>
      </w:r>
    </w:p>
    <w:p w14:paraId="7F9B7B8F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0AE02AB8" w14:textId="77777777" w:rsidR="00305F97" w:rsidRDefault="00305F97" w:rsidP="00305F97">
      <w:pPr>
        <w:pStyle w:val="A-Shade"/>
      </w:pPr>
      <w:r>
        <w:t xml:space="preserve">            "totalBytes": 0,</w:t>
      </w:r>
    </w:p>
    <w:p w14:paraId="54D37B6E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503319B4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536DFA10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3D1F1254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6C0EE42C" w14:textId="77777777" w:rsidR="00305F97" w:rsidRDefault="00305F97" w:rsidP="00305F97">
      <w:pPr>
        <w:pStyle w:val="A-Shade"/>
      </w:pPr>
      <w:r>
        <w:t xml:space="preserve">            "status": "started"</w:t>
      </w:r>
    </w:p>
    <w:p w14:paraId="12546D04" w14:textId="77777777" w:rsidR="00305F97" w:rsidRDefault="00305F97" w:rsidP="00305F97">
      <w:pPr>
        <w:pStyle w:val="A-Shade"/>
      </w:pPr>
      <w:r>
        <w:t xml:space="preserve">        },</w:t>
      </w:r>
    </w:p>
    <w:p w14:paraId="4BE6DDD6" w14:textId="77777777" w:rsidR="00305F97" w:rsidRDefault="00305F97" w:rsidP="00305F97">
      <w:pPr>
        <w:pStyle w:val="A-Shade"/>
      </w:pPr>
      <w:r>
        <w:t xml:space="preserve">        {</w:t>
      </w:r>
    </w:p>
    <w:p w14:paraId="72D93B19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12BD1E8D" w14:textId="77777777" w:rsidR="00305F97" w:rsidRDefault="00305F97" w:rsidP="00305F97">
      <w:pPr>
        <w:pStyle w:val="A-Shade"/>
      </w:pPr>
      <w:r>
        <w:t xml:space="preserve">            "errorCodes": [</w:t>
      </w:r>
    </w:p>
    <w:p w14:paraId="7C49D36C" w14:textId="77777777" w:rsidR="00305F97" w:rsidRDefault="00305F97" w:rsidP="00305F97">
      <w:pPr>
        <w:pStyle w:val="A-Shade"/>
      </w:pPr>
      <w:r>
        <w:t xml:space="preserve">            ],</w:t>
      </w:r>
    </w:p>
    <w:p w14:paraId="3740CC06" w14:textId="77777777" w:rsidR="00305F97" w:rsidRDefault="00305F97" w:rsidP="00305F97">
      <w:pPr>
        <w:pStyle w:val="A-Shade"/>
      </w:pPr>
      <w:r>
        <w:t xml:space="preserve">            "eventType": "installation",</w:t>
      </w:r>
    </w:p>
    <w:p w14:paraId="4BDFCA56" w14:textId="77777777" w:rsidR="00305F97" w:rsidRDefault="00305F97" w:rsidP="00305F97">
      <w:pPr>
        <w:pStyle w:val="A-Shade"/>
      </w:pPr>
      <w:r>
        <w:t xml:space="preserve">            "noOfRetries": 0,</w:t>
      </w:r>
    </w:p>
    <w:p w14:paraId="63621C02" w14:textId="77777777" w:rsidR="00305F97" w:rsidRDefault="00305F97" w:rsidP="00305F97">
      <w:pPr>
        <w:pStyle w:val="A-Shade"/>
      </w:pPr>
      <w:r>
        <w:t xml:space="preserve">            "valid": true,</w:t>
      </w:r>
    </w:p>
    <w:p w14:paraId="45D95F9A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3F357FD8" w14:textId="77777777" w:rsidR="00305F97" w:rsidRDefault="00305F97" w:rsidP="00305F97">
      <w:pPr>
        <w:pStyle w:val="A-Shade"/>
      </w:pPr>
      <w:r>
        <w:t xml:space="preserve">            "bytesDownloaded": 0,</w:t>
      </w:r>
    </w:p>
    <w:p w14:paraId="027666B3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134EA3B7" w14:textId="794FA233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-06-18T21:15:46.525Z[UTC]",</w:t>
      </w:r>
    </w:p>
    <w:p w14:paraId="4AEB7049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453F71F7" w14:textId="77777777" w:rsidR="00305F97" w:rsidRDefault="00305F97" w:rsidP="00305F97">
      <w:pPr>
        <w:pStyle w:val="A-Shade"/>
      </w:pPr>
      <w:r>
        <w:t xml:space="preserve">            "totalBytes": 0,</w:t>
      </w:r>
    </w:p>
    <w:p w14:paraId="2E03FB94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69D7375A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007368B1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6683FE7A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70C686A7" w14:textId="77777777" w:rsidR="00305F97" w:rsidRDefault="00305F97" w:rsidP="00305F97">
      <w:pPr>
        <w:pStyle w:val="A-Shade"/>
      </w:pPr>
      <w:r>
        <w:t xml:space="preserve">            "status": "accepted"</w:t>
      </w:r>
    </w:p>
    <w:p w14:paraId="0B28B566" w14:textId="77777777" w:rsidR="00305F97" w:rsidRDefault="00305F97" w:rsidP="00305F97">
      <w:pPr>
        <w:pStyle w:val="A-Shade"/>
      </w:pPr>
      <w:r>
        <w:t xml:space="preserve">        },</w:t>
      </w:r>
    </w:p>
    <w:p w14:paraId="33C3BFEE" w14:textId="77777777" w:rsidR="00305F97" w:rsidRDefault="00305F97" w:rsidP="00305F97">
      <w:pPr>
        <w:pStyle w:val="A-Shade"/>
      </w:pPr>
      <w:r>
        <w:t xml:space="preserve">        {</w:t>
      </w:r>
    </w:p>
    <w:p w14:paraId="77A6D7F0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56B70128" w14:textId="77777777" w:rsidR="00305F97" w:rsidRDefault="00305F97" w:rsidP="00305F97">
      <w:pPr>
        <w:pStyle w:val="A-Shade"/>
      </w:pPr>
      <w:r>
        <w:t xml:space="preserve">            "errorCodes": [</w:t>
      </w:r>
    </w:p>
    <w:p w14:paraId="45B435D2" w14:textId="77777777" w:rsidR="00305F97" w:rsidRDefault="00305F97" w:rsidP="00305F97">
      <w:pPr>
        <w:pStyle w:val="A-Shade"/>
      </w:pPr>
      <w:r>
        <w:t xml:space="preserve">            ],</w:t>
      </w:r>
    </w:p>
    <w:p w14:paraId="2D818E69" w14:textId="77777777" w:rsidR="00305F97" w:rsidRDefault="00305F97" w:rsidP="00305F97">
      <w:pPr>
        <w:pStyle w:val="A-Shade"/>
      </w:pPr>
      <w:r>
        <w:t xml:space="preserve">            "eventType": "installation",</w:t>
      </w:r>
    </w:p>
    <w:p w14:paraId="5E4112CE" w14:textId="77777777" w:rsidR="00305F97" w:rsidRDefault="00305F97" w:rsidP="00305F97">
      <w:pPr>
        <w:pStyle w:val="A-Shade"/>
      </w:pPr>
      <w:r>
        <w:t xml:space="preserve">            "noOfRetries": 0,</w:t>
      </w:r>
    </w:p>
    <w:p w14:paraId="017B5FAD" w14:textId="77777777" w:rsidR="00305F97" w:rsidRDefault="00305F97" w:rsidP="00305F97">
      <w:pPr>
        <w:pStyle w:val="A-Shade"/>
      </w:pPr>
      <w:r>
        <w:t xml:space="preserve">            "valid": true,</w:t>
      </w:r>
    </w:p>
    <w:p w14:paraId="75122678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545AB365" w14:textId="77777777" w:rsidR="00305F97" w:rsidRDefault="00305F97" w:rsidP="00305F97">
      <w:pPr>
        <w:pStyle w:val="A-Shade"/>
      </w:pPr>
      <w:r>
        <w:t xml:space="preserve">            "bytesDownloaded": 0,</w:t>
      </w:r>
    </w:p>
    <w:p w14:paraId="36A0FAFD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58C998D2" w14:textId="68DBCC38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-06-18T21:15:46.453Z[UTC]",</w:t>
      </w:r>
    </w:p>
    <w:p w14:paraId="48F8931F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0330D625" w14:textId="77777777" w:rsidR="00305F97" w:rsidRDefault="00305F97" w:rsidP="00305F97">
      <w:pPr>
        <w:pStyle w:val="A-Shade"/>
      </w:pPr>
      <w:r>
        <w:t xml:space="preserve">            "totalBytes": 0,</w:t>
      </w:r>
    </w:p>
    <w:p w14:paraId="039400AB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5FEA4E94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3AD565EA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27B38A9D" w14:textId="77777777" w:rsidR="00305F97" w:rsidRDefault="00305F97" w:rsidP="00305F97">
      <w:pPr>
        <w:pStyle w:val="A-Shade"/>
      </w:pPr>
      <w:r>
        <w:lastRenderedPageBreak/>
        <w:t xml:space="preserve">            "attemptId": "745d531a-2442-4961-9765-353e82e9bad4",</w:t>
      </w:r>
    </w:p>
    <w:p w14:paraId="2DD98340" w14:textId="77777777" w:rsidR="00305F97" w:rsidRDefault="00305F97" w:rsidP="00305F97">
      <w:pPr>
        <w:pStyle w:val="A-Shade"/>
      </w:pPr>
      <w:r>
        <w:t xml:space="preserve">            "status": "declined"</w:t>
      </w:r>
    </w:p>
    <w:p w14:paraId="0C8CFC67" w14:textId="77777777" w:rsidR="00305F97" w:rsidRDefault="00305F97" w:rsidP="00305F97">
      <w:pPr>
        <w:pStyle w:val="A-Shade"/>
      </w:pPr>
      <w:r>
        <w:t xml:space="preserve">        },</w:t>
      </w:r>
    </w:p>
    <w:p w14:paraId="17BBC034" w14:textId="77777777" w:rsidR="00305F97" w:rsidRDefault="00305F97" w:rsidP="00305F97">
      <w:pPr>
        <w:pStyle w:val="A-Shade"/>
      </w:pPr>
      <w:r>
        <w:t xml:space="preserve">        {</w:t>
      </w:r>
    </w:p>
    <w:p w14:paraId="18C95AFE" w14:textId="77777777" w:rsidR="00305F97" w:rsidRDefault="00305F97" w:rsidP="00305F97">
      <w:pPr>
        <w:pStyle w:val="A-Shade"/>
      </w:pPr>
      <w:r>
        <w:t xml:space="preserve">            "address": "Address-812",</w:t>
      </w:r>
    </w:p>
    <w:p w14:paraId="7FB47C6A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4A15ECE9" w14:textId="77777777" w:rsidR="00305F97" w:rsidRDefault="00305F97" w:rsidP="00305F97">
      <w:pPr>
        <w:pStyle w:val="A-Shade"/>
      </w:pPr>
      <w:r>
        <w:t xml:space="preserve">            "serialNumber": "SerialNo-812",</w:t>
      </w:r>
    </w:p>
    <w:p w14:paraId="462E90F8" w14:textId="77777777" w:rsidR="00305F97" w:rsidRDefault="00305F97" w:rsidP="00305F97">
      <w:pPr>
        <w:pStyle w:val="A-Shade"/>
      </w:pPr>
      <w:r>
        <w:t xml:space="preserve">            "errorCodes": [</w:t>
      </w:r>
    </w:p>
    <w:p w14:paraId="037C4A45" w14:textId="77777777" w:rsidR="00305F97" w:rsidRDefault="00305F97" w:rsidP="00305F97">
      <w:pPr>
        <w:pStyle w:val="A-Shade"/>
      </w:pPr>
      <w:r>
        <w:t xml:space="preserve">            ],</w:t>
      </w:r>
    </w:p>
    <w:p w14:paraId="5239FA2E" w14:textId="77777777" w:rsidR="00305F97" w:rsidRDefault="00305F97" w:rsidP="00305F97">
      <w:pPr>
        <w:pStyle w:val="A-Shade"/>
      </w:pPr>
      <w:r>
        <w:t xml:space="preserve">            "eventType": "download",</w:t>
      </w:r>
    </w:p>
    <w:p w14:paraId="153F8AA2" w14:textId="77777777" w:rsidR="00305F97" w:rsidRDefault="00305F97" w:rsidP="00305F97">
      <w:pPr>
        <w:pStyle w:val="A-Shade"/>
      </w:pPr>
      <w:r>
        <w:t xml:space="preserve">            "noOfRetries": 1,</w:t>
      </w:r>
    </w:p>
    <w:p w14:paraId="41B62D1D" w14:textId="77777777" w:rsidR="00305F97" w:rsidRDefault="00305F97" w:rsidP="00305F97">
      <w:pPr>
        <w:pStyle w:val="A-Shade"/>
      </w:pPr>
      <w:r>
        <w:t xml:space="preserve">            "valid": true,</w:t>
      </w:r>
    </w:p>
    <w:p w14:paraId="04ED7739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25037656" w14:textId="77777777" w:rsidR="00305F97" w:rsidRDefault="00305F97" w:rsidP="00305F97">
      <w:pPr>
        <w:pStyle w:val="A-Shade"/>
      </w:pPr>
      <w:r>
        <w:t xml:space="preserve">            "bytesDownloaded": 1048576,</w:t>
      </w:r>
    </w:p>
    <w:p w14:paraId="10DF96AA" w14:textId="77777777" w:rsidR="00305F97" w:rsidRDefault="00305F97" w:rsidP="00305F97">
      <w:pPr>
        <w:pStyle w:val="A-Shade"/>
      </w:pPr>
      <w:r>
        <w:t xml:space="preserve">            "eventTransport": "wifi",</w:t>
      </w:r>
    </w:p>
    <w:p w14:paraId="6CA3ADEE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5E5469D0" w14:textId="67EC4635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-06-18T21:15:46.382Z[UTC]",</w:t>
      </w:r>
    </w:p>
    <w:p w14:paraId="676C2F32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3C5B7AD0" w14:textId="77777777" w:rsidR="00305F97" w:rsidRDefault="00305F97" w:rsidP="00305F97">
      <w:pPr>
        <w:pStyle w:val="A-Shade"/>
      </w:pPr>
      <w:r>
        <w:t xml:space="preserve">            "totalBytes": 1048576,</w:t>
      </w:r>
    </w:p>
    <w:p w14:paraId="1C835BC0" w14:textId="4F1B63E6" w:rsidR="00305F97" w:rsidRDefault="00305F97" w:rsidP="00305F97">
      <w:pPr>
        <w:pStyle w:val="A-Shade"/>
      </w:pPr>
      <w:r>
        <w:t xml:space="preserve">            "startTime": "</w:t>
      </w:r>
      <w:r w:rsidR="00295CCE">
        <w:t>2023</w:t>
      </w:r>
      <w:r>
        <w:t>-06-18T21:15:46.382Z[UTC]",</w:t>
      </w:r>
    </w:p>
    <w:p w14:paraId="76639496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65483567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1E359473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088CC610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1B9715D4" w14:textId="77777777" w:rsidR="00305F97" w:rsidRDefault="00305F97" w:rsidP="00305F97">
      <w:pPr>
        <w:pStyle w:val="A-Shade"/>
      </w:pPr>
      <w:r>
        <w:t xml:space="preserve">            "status": "success"</w:t>
      </w:r>
    </w:p>
    <w:p w14:paraId="0E2D1A78" w14:textId="77777777" w:rsidR="00305F97" w:rsidRDefault="00305F97" w:rsidP="00305F97">
      <w:pPr>
        <w:pStyle w:val="A-Shade"/>
      </w:pPr>
      <w:r>
        <w:t xml:space="preserve">        },</w:t>
      </w:r>
    </w:p>
    <w:p w14:paraId="735D26C3" w14:textId="77777777" w:rsidR="00305F97" w:rsidRDefault="00305F97" w:rsidP="00305F97">
      <w:pPr>
        <w:pStyle w:val="A-Shade"/>
      </w:pPr>
      <w:r>
        <w:t xml:space="preserve">        {</w:t>
      </w:r>
    </w:p>
    <w:p w14:paraId="57A4F762" w14:textId="77777777" w:rsidR="00305F97" w:rsidRDefault="00305F97" w:rsidP="00305F97">
      <w:pPr>
        <w:pStyle w:val="A-Shade"/>
      </w:pPr>
      <w:r>
        <w:t xml:space="preserve">            "address": "Address-812",</w:t>
      </w:r>
    </w:p>
    <w:p w14:paraId="6EB33DD8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6D58801A" w14:textId="77777777" w:rsidR="00305F97" w:rsidRDefault="00305F97" w:rsidP="00305F97">
      <w:pPr>
        <w:pStyle w:val="A-Shade"/>
      </w:pPr>
      <w:r>
        <w:t xml:space="preserve">            "serialNumber": "SerialNo-812",</w:t>
      </w:r>
    </w:p>
    <w:p w14:paraId="7737505D" w14:textId="77777777" w:rsidR="00305F97" w:rsidRDefault="00305F97" w:rsidP="00305F97">
      <w:pPr>
        <w:pStyle w:val="A-Shade"/>
      </w:pPr>
      <w:r>
        <w:t xml:space="preserve">            "errorCodes": [</w:t>
      </w:r>
    </w:p>
    <w:p w14:paraId="201307C8" w14:textId="77777777" w:rsidR="00305F97" w:rsidRDefault="00305F97" w:rsidP="00305F97">
      <w:pPr>
        <w:pStyle w:val="A-Shade"/>
      </w:pPr>
      <w:r>
        <w:t xml:space="preserve">                {</w:t>
      </w:r>
    </w:p>
    <w:p w14:paraId="151E5136" w14:textId="77777777" w:rsidR="00305F97" w:rsidRDefault="00305F97" w:rsidP="00305F97">
      <w:pPr>
        <w:pStyle w:val="A-Shade"/>
      </w:pPr>
      <w:r>
        <w:t xml:space="preserve">                    "code": "404",</w:t>
      </w:r>
    </w:p>
    <w:p w14:paraId="471E3805" w14:textId="77777777" w:rsidR="00305F97" w:rsidRDefault="00305F97" w:rsidP="00305F97">
      <w:pPr>
        <w:pStyle w:val="A-Shade"/>
      </w:pPr>
      <w:r>
        <w:t xml:space="preserve">                    "description": "not found"</w:t>
      </w:r>
    </w:p>
    <w:p w14:paraId="6D57E284" w14:textId="77777777" w:rsidR="00305F97" w:rsidRDefault="00305F97" w:rsidP="00305F97">
      <w:pPr>
        <w:pStyle w:val="A-Shade"/>
      </w:pPr>
      <w:r>
        <w:t xml:space="preserve">                },</w:t>
      </w:r>
    </w:p>
    <w:p w14:paraId="5F99E5D3" w14:textId="77777777" w:rsidR="00305F97" w:rsidRDefault="00305F97" w:rsidP="00305F97">
      <w:pPr>
        <w:pStyle w:val="A-Shade"/>
      </w:pPr>
      <w:r>
        <w:t xml:space="preserve">                {</w:t>
      </w:r>
    </w:p>
    <w:p w14:paraId="2E12C3DE" w14:textId="77777777" w:rsidR="00305F97" w:rsidRDefault="00305F97" w:rsidP="00305F97">
      <w:pPr>
        <w:pStyle w:val="A-Shade"/>
      </w:pPr>
      <w:r>
        <w:t xml:space="preserve">                    "code": "415",</w:t>
      </w:r>
    </w:p>
    <w:p w14:paraId="20F0EAED" w14:textId="77777777" w:rsidR="00305F97" w:rsidRDefault="00305F97" w:rsidP="00305F97">
      <w:pPr>
        <w:pStyle w:val="A-Shade"/>
      </w:pPr>
      <w:r>
        <w:t xml:space="preserve">                    "description": "not supported type"</w:t>
      </w:r>
    </w:p>
    <w:p w14:paraId="55714051" w14:textId="77777777" w:rsidR="00305F97" w:rsidRDefault="00305F97" w:rsidP="00305F97">
      <w:pPr>
        <w:pStyle w:val="A-Shade"/>
      </w:pPr>
      <w:r>
        <w:t xml:space="preserve">                }</w:t>
      </w:r>
    </w:p>
    <w:p w14:paraId="74BD426F" w14:textId="77777777" w:rsidR="00305F97" w:rsidRDefault="00305F97" w:rsidP="00305F97">
      <w:pPr>
        <w:pStyle w:val="A-Shade"/>
      </w:pPr>
      <w:r>
        <w:t xml:space="preserve">            ],</w:t>
      </w:r>
    </w:p>
    <w:p w14:paraId="1BAA8274" w14:textId="77777777" w:rsidR="00305F97" w:rsidRDefault="00305F97" w:rsidP="00305F97">
      <w:pPr>
        <w:pStyle w:val="A-Shade"/>
      </w:pPr>
      <w:r>
        <w:t xml:space="preserve">            "eventType": "download",</w:t>
      </w:r>
    </w:p>
    <w:p w14:paraId="775B65CB" w14:textId="77777777" w:rsidR="00305F97" w:rsidRDefault="00305F97" w:rsidP="00305F97">
      <w:pPr>
        <w:pStyle w:val="A-Shade"/>
      </w:pPr>
      <w:r>
        <w:t xml:space="preserve">            "noOfRetries": 0,</w:t>
      </w:r>
    </w:p>
    <w:p w14:paraId="085D0BCB" w14:textId="77777777" w:rsidR="00305F97" w:rsidRDefault="00305F97" w:rsidP="00305F97">
      <w:pPr>
        <w:pStyle w:val="A-Shade"/>
      </w:pPr>
      <w:r>
        <w:t xml:space="preserve">            "valid": true,</w:t>
      </w:r>
    </w:p>
    <w:p w14:paraId="749A25B6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58A5B572" w14:textId="77777777" w:rsidR="00305F97" w:rsidRDefault="00305F97" w:rsidP="00305F97">
      <w:pPr>
        <w:pStyle w:val="A-Shade"/>
      </w:pPr>
      <w:r>
        <w:t xml:space="preserve">            "bytesDownloaded": 1048500,</w:t>
      </w:r>
    </w:p>
    <w:p w14:paraId="682EB9D7" w14:textId="77777777" w:rsidR="00305F97" w:rsidRDefault="00305F97" w:rsidP="00305F97">
      <w:pPr>
        <w:pStyle w:val="A-Shade"/>
      </w:pPr>
      <w:r>
        <w:t xml:space="preserve">            "eventTransport": "wifi",</w:t>
      </w:r>
    </w:p>
    <w:p w14:paraId="639C6EBB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0350DEEB" w14:textId="36373658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-06-18T21:15:46.298Z[UTC]",</w:t>
      </w:r>
    </w:p>
    <w:p w14:paraId="50848ED3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08680A00" w14:textId="77777777" w:rsidR="00305F97" w:rsidRDefault="00305F97" w:rsidP="00305F97">
      <w:pPr>
        <w:pStyle w:val="A-Shade"/>
      </w:pPr>
      <w:r>
        <w:lastRenderedPageBreak/>
        <w:t xml:space="preserve">            "totalBytes": 1048576,</w:t>
      </w:r>
    </w:p>
    <w:p w14:paraId="1A546836" w14:textId="6BC4A92F" w:rsidR="00305F97" w:rsidRDefault="00305F97" w:rsidP="00305F97">
      <w:pPr>
        <w:pStyle w:val="A-Shade"/>
      </w:pPr>
      <w:r>
        <w:t xml:space="preserve">            "startTime": "</w:t>
      </w:r>
      <w:r w:rsidR="00295CCE">
        <w:t>2023</w:t>
      </w:r>
      <w:r>
        <w:t>-06-18T21:15:46.298Z[UTC]",</w:t>
      </w:r>
    </w:p>
    <w:p w14:paraId="332E9AA9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1DF02455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20AE89AD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62E47F8C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72FE058F" w14:textId="77777777" w:rsidR="00305F97" w:rsidRDefault="00305F97" w:rsidP="00305F97">
      <w:pPr>
        <w:pStyle w:val="A-Shade"/>
      </w:pPr>
      <w:r>
        <w:t xml:space="preserve">            "status": "failure"</w:t>
      </w:r>
    </w:p>
    <w:p w14:paraId="162827C7" w14:textId="77777777" w:rsidR="00305F97" w:rsidRDefault="00305F97" w:rsidP="00305F97">
      <w:pPr>
        <w:pStyle w:val="A-Shade"/>
      </w:pPr>
      <w:r>
        <w:t xml:space="preserve">        },</w:t>
      </w:r>
    </w:p>
    <w:p w14:paraId="1D8AB544" w14:textId="77777777" w:rsidR="00305F97" w:rsidRDefault="00305F97" w:rsidP="00305F97">
      <w:pPr>
        <w:pStyle w:val="A-Shade"/>
      </w:pPr>
      <w:r>
        <w:t xml:space="preserve">        {</w:t>
      </w:r>
    </w:p>
    <w:p w14:paraId="6D58BF7A" w14:textId="77777777" w:rsidR="00305F97" w:rsidRDefault="00305F97" w:rsidP="00305F97">
      <w:pPr>
        <w:pStyle w:val="A-Shade"/>
      </w:pPr>
      <w:r>
        <w:t xml:space="preserve">            "address": "Address-812",</w:t>
      </w:r>
    </w:p>
    <w:p w14:paraId="00B699FE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783E63B0" w14:textId="77777777" w:rsidR="00305F97" w:rsidRDefault="00305F97" w:rsidP="00305F97">
      <w:pPr>
        <w:pStyle w:val="A-Shade"/>
      </w:pPr>
      <w:r>
        <w:t xml:space="preserve">            "serialNumber": "SerialNo-812",</w:t>
      </w:r>
    </w:p>
    <w:p w14:paraId="0C833C8B" w14:textId="77777777" w:rsidR="00305F97" w:rsidRDefault="00305F97" w:rsidP="00305F97">
      <w:pPr>
        <w:pStyle w:val="A-Shade"/>
      </w:pPr>
      <w:r>
        <w:t xml:space="preserve">            "errorCodes": [</w:t>
      </w:r>
    </w:p>
    <w:p w14:paraId="21B66B34" w14:textId="77777777" w:rsidR="00305F97" w:rsidRDefault="00305F97" w:rsidP="00305F97">
      <w:pPr>
        <w:pStyle w:val="A-Shade"/>
      </w:pPr>
      <w:r>
        <w:t xml:space="preserve">            ],</w:t>
      </w:r>
    </w:p>
    <w:p w14:paraId="6E3B6109" w14:textId="77777777" w:rsidR="00305F97" w:rsidRDefault="00305F97" w:rsidP="00305F97">
      <w:pPr>
        <w:pStyle w:val="A-Shade"/>
      </w:pPr>
      <w:r>
        <w:t xml:space="preserve">            "eventType": "download",</w:t>
      </w:r>
    </w:p>
    <w:p w14:paraId="77068A7B" w14:textId="77777777" w:rsidR="00305F97" w:rsidRDefault="00305F97" w:rsidP="00305F97">
      <w:pPr>
        <w:pStyle w:val="A-Shade"/>
      </w:pPr>
      <w:r>
        <w:t xml:space="preserve">            "noOfRetries": 0,</w:t>
      </w:r>
    </w:p>
    <w:p w14:paraId="50FB8665" w14:textId="77777777" w:rsidR="00305F97" w:rsidRDefault="00305F97" w:rsidP="00305F97">
      <w:pPr>
        <w:pStyle w:val="A-Shade"/>
      </w:pPr>
      <w:r>
        <w:t xml:space="preserve">            "valid": true,</w:t>
      </w:r>
    </w:p>
    <w:p w14:paraId="5C5FB851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5F2EDD48" w14:textId="77777777" w:rsidR="00305F97" w:rsidRDefault="00305F97" w:rsidP="00305F97">
      <w:pPr>
        <w:pStyle w:val="A-Shade"/>
      </w:pPr>
      <w:r>
        <w:t xml:space="preserve">            "bytesDownloaded": 0,</w:t>
      </w:r>
    </w:p>
    <w:p w14:paraId="23EBF58A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2E377591" w14:textId="4E23FD14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-06-18T21:15:46.221Z[UTC]",</w:t>
      </w:r>
    </w:p>
    <w:p w14:paraId="20A60BA0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1D18CBB3" w14:textId="77777777" w:rsidR="00305F97" w:rsidRDefault="00305F97" w:rsidP="00305F97">
      <w:pPr>
        <w:pStyle w:val="A-Shade"/>
      </w:pPr>
      <w:r>
        <w:t xml:space="preserve">            "totalBytes": 0,</w:t>
      </w:r>
    </w:p>
    <w:p w14:paraId="5B4B4BF2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72AD6C69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0224EEC3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5DE850A2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346A2D9F" w14:textId="77777777" w:rsidR="00305F97" w:rsidRDefault="00305F97" w:rsidP="00305F97">
      <w:pPr>
        <w:pStyle w:val="A-Shade"/>
      </w:pPr>
      <w:r>
        <w:t xml:space="preserve">            "status": "started"</w:t>
      </w:r>
    </w:p>
    <w:p w14:paraId="68650447" w14:textId="77777777" w:rsidR="00305F97" w:rsidRDefault="00305F97" w:rsidP="00305F97">
      <w:pPr>
        <w:pStyle w:val="A-Shade"/>
      </w:pPr>
      <w:r>
        <w:t xml:space="preserve">        },</w:t>
      </w:r>
    </w:p>
    <w:p w14:paraId="0661F7A1" w14:textId="77777777" w:rsidR="00305F97" w:rsidRDefault="00305F97" w:rsidP="00305F97">
      <w:pPr>
        <w:pStyle w:val="A-Shade"/>
      </w:pPr>
      <w:r>
        <w:t xml:space="preserve">        {</w:t>
      </w:r>
    </w:p>
    <w:p w14:paraId="77659B2D" w14:textId="77777777" w:rsidR="00305F97" w:rsidRDefault="00305F97" w:rsidP="00305F97">
      <w:pPr>
        <w:pStyle w:val="A-Shade"/>
      </w:pPr>
      <w:r>
        <w:t xml:space="preserve">            "campaignDesc": "The Campaign Description",</w:t>
      </w:r>
    </w:p>
    <w:p w14:paraId="0FFEF653" w14:textId="77777777" w:rsidR="00305F97" w:rsidRDefault="00305F97" w:rsidP="00305F97">
      <w:pPr>
        <w:pStyle w:val="A-Shade"/>
      </w:pPr>
      <w:r>
        <w:t xml:space="preserve">            "errorCodes": [</w:t>
      </w:r>
    </w:p>
    <w:p w14:paraId="433C9410" w14:textId="77777777" w:rsidR="00305F97" w:rsidRDefault="00305F97" w:rsidP="00305F97">
      <w:pPr>
        <w:pStyle w:val="A-Shade"/>
      </w:pPr>
      <w:r>
        <w:t xml:space="preserve">            ],</w:t>
      </w:r>
    </w:p>
    <w:p w14:paraId="0608EF5A" w14:textId="77777777" w:rsidR="00305F97" w:rsidRDefault="00305F97" w:rsidP="00305F97">
      <w:pPr>
        <w:pStyle w:val="A-Shade"/>
      </w:pPr>
      <w:r>
        <w:t xml:space="preserve">            "eventType": "download",</w:t>
      </w:r>
    </w:p>
    <w:p w14:paraId="1FD2F264" w14:textId="77777777" w:rsidR="00305F97" w:rsidRDefault="00305F97" w:rsidP="00305F97">
      <w:pPr>
        <w:pStyle w:val="A-Shade"/>
      </w:pPr>
      <w:r>
        <w:t xml:space="preserve">            "noOfRetries": 0,</w:t>
      </w:r>
    </w:p>
    <w:p w14:paraId="7AA99D9F" w14:textId="77777777" w:rsidR="00305F97" w:rsidRDefault="00305F97" w:rsidP="00305F97">
      <w:pPr>
        <w:pStyle w:val="A-Shade"/>
      </w:pPr>
      <w:r>
        <w:t xml:space="preserve">            "valid": true,</w:t>
      </w:r>
    </w:p>
    <w:p w14:paraId="5810DEE9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1A447E1E" w14:textId="77777777" w:rsidR="00305F97" w:rsidRDefault="00305F97" w:rsidP="00305F97">
      <w:pPr>
        <w:pStyle w:val="A-Shade"/>
      </w:pPr>
      <w:r>
        <w:t xml:space="preserve">            "bytesDownloaded": 0,</w:t>
      </w:r>
    </w:p>
    <w:p w14:paraId="50A706D6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32BE1397" w14:textId="777B29D7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-06-18T21:15:46.135Z[UTC]",</w:t>
      </w:r>
    </w:p>
    <w:p w14:paraId="41024526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0F238C9D" w14:textId="77777777" w:rsidR="00305F97" w:rsidRDefault="00305F97" w:rsidP="00305F97">
      <w:pPr>
        <w:pStyle w:val="A-Shade"/>
      </w:pPr>
      <w:r>
        <w:t xml:space="preserve">            "totalBytes": 0,</w:t>
      </w:r>
    </w:p>
    <w:p w14:paraId="61D6134A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6CAED6D2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0A74276F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25198B97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600CF785" w14:textId="77777777" w:rsidR="00305F97" w:rsidRDefault="00305F97" w:rsidP="00305F97">
      <w:pPr>
        <w:pStyle w:val="A-Shade"/>
      </w:pPr>
      <w:r>
        <w:t xml:space="preserve">            "status": "accepted"</w:t>
      </w:r>
    </w:p>
    <w:p w14:paraId="6C809715" w14:textId="77777777" w:rsidR="00305F97" w:rsidRDefault="00305F97" w:rsidP="00305F97">
      <w:pPr>
        <w:pStyle w:val="A-Shade"/>
      </w:pPr>
      <w:r>
        <w:t xml:space="preserve">        },</w:t>
      </w:r>
    </w:p>
    <w:p w14:paraId="1C3104CE" w14:textId="77777777" w:rsidR="00305F97" w:rsidRDefault="00305F97" w:rsidP="00305F97">
      <w:pPr>
        <w:pStyle w:val="A-Shade"/>
      </w:pPr>
      <w:r>
        <w:t xml:space="preserve">        {</w:t>
      </w:r>
    </w:p>
    <w:p w14:paraId="1F921633" w14:textId="77777777" w:rsidR="00305F97" w:rsidRDefault="00305F97" w:rsidP="00305F97">
      <w:pPr>
        <w:pStyle w:val="A-Shade"/>
      </w:pPr>
      <w:r>
        <w:lastRenderedPageBreak/>
        <w:t xml:space="preserve">            "campaignDesc": "The Campaign Description",</w:t>
      </w:r>
    </w:p>
    <w:p w14:paraId="426A6151" w14:textId="77777777" w:rsidR="00305F97" w:rsidRDefault="00305F97" w:rsidP="00305F97">
      <w:pPr>
        <w:pStyle w:val="A-Shade"/>
      </w:pPr>
      <w:r>
        <w:t xml:space="preserve">            "errorCodes": [</w:t>
      </w:r>
    </w:p>
    <w:p w14:paraId="06244283" w14:textId="77777777" w:rsidR="00305F97" w:rsidRDefault="00305F97" w:rsidP="00305F97">
      <w:pPr>
        <w:pStyle w:val="A-Shade"/>
      </w:pPr>
      <w:r>
        <w:t xml:space="preserve">            ],</w:t>
      </w:r>
    </w:p>
    <w:p w14:paraId="38184626" w14:textId="77777777" w:rsidR="00305F97" w:rsidRDefault="00305F97" w:rsidP="00305F97">
      <w:pPr>
        <w:pStyle w:val="A-Shade"/>
      </w:pPr>
      <w:r>
        <w:t xml:space="preserve">            "eventType": "download",</w:t>
      </w:r>
    </w:p>
    <w:p w14:paraId="1648003E" w14:textId="77777777" w:rsidR="00305F97" w:rsidRDefault="00305F97" w:rsidP="00305F97">
      <w:pPr>
        <w:pStyle w:val="A-Shade"/>
      </w:pPr>
      <w:r>
        <w:t xml:space="preserve">            "noOfRetries": 0,</w:t>
      </w:r>
    </w:p>
    <w:p w14:paraId="633DF53B" w14:textId="77777777" w:rsidR="00305F97" w:rsidRDefault="00305F97" w:rsidP="00305F97">
      <w:pPr>
        <w:pStyle w:val="A-Shade"/>
      </w:pPr>
      <w:r>
        <w:t xml:space="preserve">            "valid": true,</w:t>
      </w:r>
    </w:p>
    <w:p w14:paraId="5AF5C6CD" w14:textId="77777777" w:rsidR="00305F97" w:rsidRDefault="00305F97" w:rsidP="00305F97">
      <w:pPr>
        <w:pStyle w:val="A-Shade"/>
      </w:pPr>
      <w:r>
        <w:t xml:space="preserve">            "packageDesc": "This is a firmware upgrade which addresses security vulnerability.",</w:t>
      </w:r>
    </w:p>
    <w:p w14:paraId="21D895AB" w14:textId="77777777" w:rsidR="00305F97" w:rsidRDefault="00305F97" w:rsidP="00305F97">
      <w:pPr>
        <w:pStyle w:val="A-Shade"/>
      </w:pPr>
      <w:r>
        <w:t xml:space="preserve">            "bytesDownloaded": 0,</w:t>
      </w:r>
    </w:p>
    <w:p w14:paraId="0CF289E1" w14:textId="77777777" w:rsidR="00305F97" w:rsidRDefault="00305F97" w:rsidP="00305F97">
      <w:pPr>
        <w:pStyle w:val="A-Shade"/>
      </w:pPr>
      <w:r>
        <w:t xml:space="preserve">            "softwareId": "SW1End-812",</w:t>
      </w:r>
    </w:p>
    <w:p w14:paraId="4FA03E86" w14:textId="0632A16A" w:rsidR="00305F97" w:rsidRDefault="00305F97" w:rsidP="00305F97">
      <w:pPr>
        <w:pStyle w:val="A-Shade"/>
      </w:pPr>
      <w:r>
        <w:t xml:space="preserve">            "eventTime": "</w:t>
      </w:r>
      <w:r w:rsidR="00295CCE">
        <w:t>2023</w:t>
      </w:r>
      <w:r>
        <w:t>-06-18T21:15:26.031Z[UTC]",</w:t>
      </w:r>
    </w:p>
    <w:p w14:paraId="518B86F3" w14:textId="77777777" w:rsidR="00305F97" w:rsidRDefault="00305F97" w:rsidP="00305F97">
      <w:pPr>
        <w:pStyle w:val="A-Shade"/>
      </w:pPr>
      <w:r>
        <w:t xml:space="preserve">            "setId": "JVC000VQ5KQSU9XAY812",</w:t>
      </w:r>
    </w:p>
    <w:p w14:paraId="70C5042C" w14:textId="77777777" w:rsidR="00305F97" w:rsidRDefault="00305F97" w:rsidP="00305F97">
      <w:pPr>
        <w:pStyle w:val="A-Shade"/>
      </w:pPr>
      <w:r>
        <w:t xml:space="preserve">            "totalBytes": 0,</w:t>
      </w:r>
    </w:p>
    <w:p w14:paraId="513DFB67" w14:textId="77777777" w:rsidR="00305F97" w:rsidRDefault="00305F97" w:rsidP="00305F97">
      <w:pPr>
        <w:pStyle w:val="A-Shade"/>
      </w:pPr>
      <w:r>
        <w:t xml:space="preserve">            "typeId": "TypeId-812",</w:t>
      </w:r>
    </w:p>
    <w:p w14:paraId="51E27C27" w14:textId="77777777" w:rsidR="00305F97" w:rsidRDefault="00305F97" w:rsidP="00305F97">
      <w:pPr>
        <w:pStyle w:val="A-Shade"/>
      </w:pPr>
      <w:r>
        <w:t xml:space="preserve">            "packageName": "Package-812",</w:t>
      </w:r>
    </w:p>
    <w:p w14:paraId="78C1C6EC" w14:textId="77777777" w:rsidR="00305F97" w:rsidRDefault="00305F97" w:rsidP="00305F97">
      <w:pPr>
        <w:pStyle w:val="A-Shade"/>
      </w:pPr>
      <w:r>
        <w:t xml:space="preserve">            "campaignName": "Campaign-812",</w:t>
      </w:r>
    </w:p>
    <w:p w14:paraId="3CF93502" w14:textId="77777777" w:rsidR="00305F97" w:rsidRDefault="00305F97" w:rsidP="00305F97">
      <w:pPr>
        <w:pStyle w:val="A-Shade"/>
      </w:pPr>
      <w:r>
        <w:t xml:space="preserve">            "attemptId": "745d531a-2442-4961-9765-353e82e9bad4",</w:t>
      </w:r>
    </w:p>
    <w:p w14:paraId="3F736F82" w14:textId="77777777" w:rsidR="00305F97" w:rsidRDefault="00305F97" w:rsidP="00305F97">
      <w:pPr>
        <w:pStyle w:val="A-Shade"/>
      </w:pPr>
      <w:r>
        <w:t xml:space="preserve">            "status": "declined"</w:t>
      </w:r>
    </w:p>
    <w:p w14:paraId="4A89A9A4" w14:textId="77777777" w:rsidR="00305F97" w:rsidRDefault="00305F97" w:rsidP="00305F97">
      <w:pPr>
        <w:pStyle w:val="A-Shade"/>
      </w:pPr>
      <w:r>
        <w:t xml:space="preserve">        }</w:t>
      </w:r>
    </w:p>
    <w:p w14:paraId="1E3DC322" w14:textId="77777777" w:rsidR="00305F97" w:rsidRDefault="00305F97" w:rsidP="00305F97">
      <w:pPr>
        <w:pStyle w:val="A-Shade"/>
      </w:pPr>
      <w:r>
        <w:t xml:space="preserve">    ]</w:t>
      </w:r>
    </w:p>
    <w:p w14:paraId="2A34D6AC" w14:textId="192F27AC" w:rsidR="00D1559A" w:rsidRDefault="00305F97" w:rsidP="00305F97">
      <w:pPr>
        <w:pStyle w:val="A-Shade"/>
      </w:pPr>
      <w:r>
        <w:t>}</w:t>
      </w:r>
    </w:p>
    <w:p w14:paraId="5E3CD42A" w14:textId="77777777" w:rsidR="00610A86" w:rsidRDefault="00610A86" w:rsidP="00610A86">
      <w:pPr>
        <w:pStyle w:val="A-Head3"/>
      </w:pPr>
      <w:bookmarkStart w:id="23" w:name="_Toc90040727"/>
      <w:r>
        <w:t>Example Request</w:t>
      </w:r>
      <w:bookmarkEnd w:id="23"/>
    </w:p>
    <w:p w14:paraId="5EA44172" w14:textId="31C55AE9" w:rsidR="00610A86" w:rsidRDefault="00610A86" w:rsidP="00610A86">
      <w:pPr>
        <w:pStyle w:val="A-Shade"/>
      </w:pPr>
      <w:r>
        <w:t>GET</w:t>
      </w:r>
      <w:r w:rsidRPr="00BF46E7">
        <w:t xml:space="preserve"> </w:t>
      </w:r>
      <w:r>
        <w:t>https://[</w:t>
      </w:r>
      <w:r w:rsidR="00D60005">
        <w:t>FQDN</w:t>
      </w:r>
      <w:r>
        <w:t>]/</w:t>
      </w:r>
      <w:r w:rsidRPr="00610A86">
        <w:t xml:space="preserve"> helpdesk/admin/api/1.0/device-set/Q731R59QDB7M9K73H476/event-notifications?dateFrom=</w:t>
      </w:r>
      <w:r w:rsidR="00295CCE">
        <w:t>2023</w:t>
      </w:r>
      <w:r w:rsidRPr="00610A86">
        <w:t>-01-01&amp;dateTo=</w:t>
      </w:r>
      <w:r w:rsidR="00295CCE">
        <w:t>2023</w:t>
      </w:r>
      <w:r w:rsidRPr="00610A86">
        <w:t>-09-24T23:59:59&amp;status=SUCCESS</w:t>
      </w:r>
    </w:p>
    <w:p w14:paraId="5E6FABB9" w14:textId="77777777" w:rsidR="00610A86" w:rsidRDefault="00610A86" w:rsidP="00610A86">
      <w:pPr>
        <w:pStyle w:val="A-Shade"/>
      </w:pPr>
    </w:p>
    <w:p w14:paraId="7D1BB4F7" w14:textId="77777777" w:rsidR="00610A86" w:rsidRDefault="00610A86" w:rsidP="00610A86">
      <w:pPr>
        <w:pStyle w:val="A-Head3"/>
      </w:pPr>
      <w:bookmarkStart w:id="24" w:name="_Toc90040728"/>
      <w:r>
        <w:t>Example Response</w:t>
      </w:r>
      <w:bookmarkEnd w:id="24"/>
    </w:p>
    <w:p w14:paraId="4111AD94" w14:textId="5C42F999" w:rsidR="00610A86" w:rsidRDefault="00610A86" w:rsidP="00305F97">
      <w:pPr>
        <w:pStyle w:val="A-Shade"/>
      </w:pPr>
    </w:p>
    <w:p w14:paraId="71848A55" w14:textId="77777777" w:rsidR="00F521F3" w:rsidRDefault="00F521F3" w:rsidP="00F521F3">
      <w:pPr>
        <w:pStyle w:val="A-Shade"/>
      </w:pPr>
      <w:r>
        <w:t>{</w:t>
      </w:r>
    </w:p>
    <w:p w14:paraId="04BBCE00" w14:textId="77777777" w:rsidR="00F521F3" w:rsidRDefault="00F521F3" w:rsidP="00F521F3">
      <w:pPr>
        <w:pStyle w:val="A-Shade"/>
      </w:pPr>
      <w:r>
        <w:t xml:space="preserve">    "limit": 100,</w:t>
      </w:r>
    </w:p>
    <w:p w14:paraId="33DA97DD" w14:textId="77777777" w:rsidR="00F521F3" w:rsidRDefault="00F521F3" w:rsidP="00F521F3">
      <w:pPr>
        <w:pStyle w:val="A-Shade"/>
      </w:pPr>
      <w:r>
        <w:t xml:space="preserve">    "totalPages": 1,</w:t>
      </w:r>
    </w:p>
    <w:p w14:paraId="6400C629" w14:textId="77777777" w:rsidR="00F521F3" w:rsidRDefault="00F521F3" w:rsidP="00F521F3">
      <w:pPr>
        <w:pStyle w:val="A-Shade"/>
      </w:pPr>
      <w:r>
        <w:t xml:space="preserve">    "sort": "eventTime",</w:t>
      </w:r>
    </w:p>
    <w:p w14:paraId="0CBEFAAC" w14:textId="77777777" w:rsidR="00F521F3" w:rsidRDefault="00F521F3" w:rsidP="00F521F3">
      <w:pPr>
        <w:pStyle w:val="A-Shade"/>
      </w:pPr>
      <w:r>
        <w:t xml:space="preserve">    "dir": "DESC",</w:t>
      </w:r>
    </w:p>
    <w:p w14:paraId="15A361EB" w14:textId="77777777" w:rsidR="00F521F3" w:rsidRDefault="00F521F3" w:rsidP="00F521F3">
      <w:pPr>
        <w:pStyle w:val="A-Shade"/>
      </w:pPr>
      <w:r>
        <w:t xml:space="preserve">    "totalCount": 2,</w:t>
      </w:r>
    </w:p>
    <w:p w14:paraId="37F02826" w14:textId="77777777" w:rsidR="00F521F3" w:rsidRDefault="00F521F3" w:rsidP="00F521F3">
      <w:pPr>
        <w:pStyle w:val="A-Shade"/>
      </w:pPr>
      <w:r>
        <w:t xml:space="preserve">    "results": [</w:t>
      </w:r>
    </w:p>
    <w:p w14:paraId="134100FD" w14:textId="77777777" w:rsidR="00F521F3" w:rsidRDefault="00F521F3" w:rsidP="00F521F3">
      <w:pPr>
        <w:pStyle w:val="A-Shade"/>
      </w:pPr>
      <w:r>
        <w:t xml:space="preserve">        {</w:t>
      </w:r>
    </w:p>
    <w:p w14:paraId="3FCFB2D1" w14:textId="77777777" w:rsidR="00F521F3" w:rsidRDefault="00F521F3" w:rsidP="00F521F3">
      <w:pPr>
        <w:pStyle w:val="A-Shade"/>
      </w:pPr>
      <w:r>
        <w:t xml:space="preserve">            "address": "Address1-476",</w:t>
      </w:r>
    </w:p>
    <w:p w14:paraId="1E0BCBA7" w14:textId="77777777" w:rsidR="00F521F3" w:rsidRDefault="00F521F3" w:rsidP="00F521F3">
      <w:pPr>
        <w:pStyle w:val="A-Shade"/>
      </w:pPr>
      <w:r>
        <w:t xml:space="preserve">            "campaignDesc": "The Campaign Description",</w:t>
      </w:r>
    </w:p>
    <w:p w14:paraId="45908355" w14:textId="77777777" w:rsidR="00F521F3" w:rsidRDefault="00F521F3" w:rsidP="00F521F3">
      <w:pPr>
        <w:pStyle w:val="A-Shade"/>
      </w:pPr>
      <w:r>
        <w:t xml:space="preserve">            "serialNumber": "SerialNo1-476",</w:t>
      </w:r>
    </w:p>
    <w:p w14:paraId="540B4086" w14:textId="77777777" w:rsidR="00F521F3" w:rsidRDefault="00F521F3" w:rsidP="00F521F3">
      <w:pPr>
        <w:pStyle w:val="A-Shade"/>
      </w:pPr>
      <w:r>
        <w:t xml:space="preserve">            "errorCodes": [</w:t>
      </w:r>
    </w:p>
    <w:p w14:paraId="4EB73D0E" w14:textId="77777777" w:rsidR="00F521F3" w:rsidRDefault="00F521F3" w:rsidP="00F521F3">
      <w:pPr>
        <w:pStyle w:val="A-Shade"/>
      </w:pPr>
      <w:r>
        <w:t xml:space="preserve">            ],</w:t>
      </w:r>
    </w:p>
    <w:p w14:paraId="66AE1CE6" w14:textId="77777777" w:rsidR="00F521F3" w:rsidRDefault="00F521F3" w:rsidP="00F521F3">
      <w:pPr>
        <w:pStyle w:val="A-Shade"/>
      </w:pPr>
      <w:r>
        <w:t xml:space="preserve">            "eventType": "installation",</w:t>
      </w:r>
    </w:p>
    <w:p w14:paraId="40978317" w14:textId="77777777" w:rsidR="00F521F3" w:rsidRDefault="00F521F3" w:rsidP="00F521F3">
      <w:pPr>
        <w:pStyle w:val="A-Shade"/>
      </w:pPr>
      <w:r>
        <w:t xml:space="preserve">            "noOfRetries": 1,</w:t>
      </w:r>
    </w:p>
    <w:p w14:paraId="0F8CD38A" w14:textId="77777777" w:rsidR="00F521F3" w:rsidRDefault="00F521F3" w:rsidP="00F521F3">
      <w:pPr>
        <w:pStyle w:val="A-Shade"/>
      </w:pPr>
      <w:r>
        <w:t xml:space="preserve">            "valid": true,</w:t>
      </w:r>
    </w:p>
    <w:p w14:paraId="289C01DE" w14:textId="77777777" w:rsidR="00F521F3" w:rsidRDefault="00F521F3" w:rsidP="00F521F3">
      <w:pPr>
        <w:pStyle w:val="A-Shade"/>
      </w:pPr>
      <w:r>
        <w:t xml:space="preserve">            "packageDesc": "This is a firmware upgrade which addresses security vulnerability.",</w:t>
      </w:r>
    </w:p>
    <w:p w14:paraId="040065FD" w14:textId="77777777" w:rsidR="00F521F3" w:rsidRDefault="00F521F3" w:rsidP="00F521F3">
      <w:pPr>
        <w:pStyle w:val="A-Shade"/>
      </w:pPr>
      <w:r>
        <w:t xml:space="preserve">            "bytesDownloaded": 1048576,</w:t>
      </w:r>
    </w:p>
    <w:p w14:paraId="1E554133" w14:textId="77777777" w:rsidR="00F521F3" w:rsidRDefault="00F521F3" w:rsidP="00F521F3">
      <w:pPr>
        <w:pStyle w:val="A-Shade"/>
      </w:pPr>
      <w:r>
        <w:t xml:space="preserve">            "softwareId": "SW1End-476",</w:t>
      </w:r>
    </w:p>
    <w:p w14:paraId="47B31466" w14:textId="7E3F7881" w:rsidR="00F521F3" w:rsidRDefault="00F521F3" w:rsidP="00F521F3">
      <w:pPr>
        <w:pStyle w:val="A-Shade"/>
      </w:pPr>
      <w:r>
        <w:t xml:space="preserve">            "eventTime": "</w:t>
      </w:r>
      <w:r w:rsidR="00295CCE">
        <w:t>2023</w:t>
      </w:r>
      <w:r>
        <w:t>-09-24T22:25:06.929Z[UTC]",</w:t>
      </w:r>
    </w:p>
    <w:p w14:paraId="3C2262D9" w14:textId="77777777" w:rsidR="00F521F3" w:rsidRDefault="00F521F3" w:rsidP="00F521F3">
      <w:pPr>
        <w:pStyle w:val="A-Shade"/>
      </w:pPr>
      <w:r>
        <w:lastRenderedPageBreak/>
        <w:t xml:space="preserve">            "setId": "Q731R59QDB7M9K73H476",</w:t>
      </w:r>
    </w:p>
    <w:p w14:paraId="0E36F7DA" w14:textId="77777777" w:rsidR="00F521F3" w:rsidRDefault="00F521F3" w:rsidP="00F521F3">
      <w:pPr>
        <w:pStyle w:val="A-Shade"/>
      </w:pPr>
      <w:r>
        <w:t xml:space="preserve">            "totalBytes": 1048576,</w:t>
      </w:r>
    </w:p>
    <w:p w14:paraId="6DCF1194" w14:textId="428C5CF2" w:rsidR="00F521F3" w:rsidRDefault="00F521F3" w:rsidP="00F521F3">
      <w:pPr>
        <w:pStyle w:val="A-Shade"/>
      </w:pPr>
      <w:r>
        <w:t xml:space="preserve">            "startTime": "</w:t>
      </w:r>
      <w:r w:rsidR="00295CCE">
        <w:t>2023</w:t>
      </w:r>
      <w:r>
        <w:t>-09-24T22:25:06.929Z[UTC]",</w:t>
      </w:r>
    </w:p>
    <w:p w14:paraId="3BE23B20" w14:textId="77777777" w:rsidR="00F521F3" w:rsidRDefault="00F521F3" w:rsidP="00F521F3">
      <w:pPr>
        <w:pStyle w:val="A-Shade"/>
      </w:pPr>
      <w:r>
        <w:t xml:space="preserve">            "typeId": "TypeId1-476",</w:t>
      </w:r>
    </w:p>
    <w:p w14:paraId="710304E0" w14:textId="77777777" w:rsidR="00F521F3" w:rsidRDefault="00F521F3" w:rsidP="00F521F3">
      <w:pPr>
        <w:pStyle w:val="A-Shade"/>
      </w:pPr>
      <w:r>
        <w:t xml:space="preserve">            "packageName": "Package1-476",</w:t>
      </w:r>
    </w:p>
    <w:p w14:paraId="1BDF05CE" w14:textId="77777777" w:rsidR="00F521F3" w:rsidRDefault="00F521F3" w:rsidP="00F521F3">
      <w:pPr>
        <w:pStyle w:val="A-Shade"/>
      </w:pPr>
      <w:r>
        <w:t xml:space="preserve">            "campaignName": "Campaign-476",</w:t>
      </w:r>
    </w:p>
    <w:p w14:paraId="55EE7033" w14:textId="77777777" w:rsidR="00F521F3" w:rsidRDefault="00F521F3" w:rsidP="00F521F3">
      <w:pPr>
        <w:pStyle w:val="A-Shade"/>
      </w:pPr>
      <w:r>
        <w:t xml:space="preserve">            "attemptId": "34ab745e-3042-454a-a5a8-0e228c630673",</w:t>
      </w:r>
    </w:p>
    <w:p w14:paraId="37532F7E" w14:textId="77777777" w:rsidR="00F521F3" w:rsidRDefault="00F521F3" w:rsidP="00F521F3">
      <w:pPr>
        <w:pStyle w:val="A-Shade"/>
      </w:pPr>
      <w:r>
        <w:t xml:space="preserve">            "status": "success"</w:t>
      </w:r>
    </w:p>
    <w:p w14:paraId="0D51BBE2" w14:textId="77777777" w:rsidR="00F521F3" w:rsidRDefault="00F521F3" w:rsidP="00F521F3">
      <w:pPr>
        <w:pStyle w:val="A-Shade"/>
      </w:pPr>
      <w:r>
        <w:t xml:space="preserve">        },</w:t>
      </w:r>
    </w:p>
    <w:p w14:paraId="13A18F0B" w14:textId="77777777" w:rsidR="00F521F3" w:rsidRDefault="00F521F3" w:rsidP="00F521F3">
      <w:pPr>
        <w:pStyle w:val="A-Shade"/>
      </w:pPr>
      <w:r>
        <w:t xml:space="preserve">        {</w:t>
      </w:r>
    </w:p>
    <w:p w14:paraId="37F9467A" w14:textId="77777777" w:rsidR="00F521F3" w:rsidRDefault="00F521F3" w:rsidP="00F521F3">
      <w:pPr>
        <w:pStyle w:val="A-Shade"/>
      </w:pPr>
      <w:r>
        <w:t xml:space="preserve">            "address": "Address1-476",</w:t>
      </w:r>
    </w:p>
    <w:p w14:paraId="711199F9" w14:textId="77777777" w:rsidR="00F521F3" w:rsidRDefault="00F521F3" w:rsidP="00F521F3">
      <w:pPr>
        <w:pStyle w:val="A-Shade"/>
      </w:pPr>
      <w:r>
        <w:t xml:space="preserve">            "campaignDesc": "The Campaign Description",</w:t>
      </w:r>
    </w:p>
    <w:p w14:paraId="4B4CD5A0" w14:textId="77777777" w:rsidR="00F521F3" w:rsidRDefault="00F521F3" w:rsidP="00F521F3">
      <w:pPr>
        <w:pStyle w:val="A-Shade"/>
      </w:pPr>
      <w:r>
        <w:t xml:space="preserve">            "serialNumber": "SerialNo1-476",</w:t>
      </w:r>
    </w:p>
    <w:p w14:paraId="5DAC31D1" w14:textId="77777777" w:rsidR="00F521F3" w:rsidRDefault="00F521F3" w:rsidP="00F521F3">
      <w:pPr>
        <w:pStyle w:val="A-Shade"/>
      </w:pPr>
      <w:r>
        <w:t xml:space="preserve">            "errorCodes": [</w:t>
      </w:r>
    </w:p>
    <w:p w14:paraId="31FFFED6" w14:textId="77777777" w:rsidR="00F521F3" w:rsidRDefault="00F521F3" w:rsidP="00F521F3">
      <w:pPr>
        <w:pStyle w:val="A-Shade"/>
      </w:pPr>
      <w:r>
        <w:t xml:space="preserve">            ],</w:t>
      </w:r>
    </w:p>
    <w:p w14:paraId="44E01E66" w14:textId="77777777" w:rsidR="00F521F3" w:rsidRDefault="00F521F3" w:rsidP="00F521F3">
      <w:pPr>
        <w:pStyle w:val="A-Shade"/>
      </w:pPr>
      <w:r>
        <w:t xml:space="preserve">            "eventType": "download",</w:t>
      </w:r>
    </w:p>
    <w:p w14:paraId="64FB13E8" w14:textId="77777777" w:rsidR="00F521F3" w:rsidRDefault="00F521F3" w:rsidP="00F521F3">
      <w:pPr>
        <w:pStyle w:val="A-Shade"/>
      </w:pPr>
      <w:r>
        <w:t xml:space="preserve">            "noOfRetries": 1,</w:t>
      </w:r>
    </w:p>
    <w:p w14:paraId="0F3797DB" w14:textId="77777777" w:rsidR="00F521F3" w:rsidRDefault="00F521F3" w:rsidP="00F521F3">
      <w:pPr>
        <w:pStyle w:val="A-Shade"/>
      </w:pPr>
      <w:r>
        <w:t xml:space="preserve">            "valid": true,</w:t>
      </w:r>
    </w:p>
    <w:p w14:paraId="62C9679A" w14:textId="77777777" w:rsidR="00F521F3" w:rsidRDefault="00F521F3" w:rsidP="00F521F3">
      <w:pPr>
        <w:pStyle w:val="A-Shade"/>
      </w:pPr>
      <w:r>
        <w:t xml:space="preserve">            "packageDesc": "This is a firmware upgrade which addresses security vulnerability.",</w:t>
      </w:r>
    </w:p>
    <w:p w14:paraId="63985DE1" w14:textId="77777777" w:rsidR="00F521F3" w:rsidRDefault="00F521F3" w:rsidP="00F521F3">
      <w:pPr>
        <w:pStyle w:val="A-Shade"/>
      </w:pPr>
      <w:r>
        <w:t xml:space="preserve">            "bytesDownloaded": 1048576,</w:t>
      </w:r>
    </w:p>
    <w:p w14:paraId="67565FE5" w14:textId="77777777" w:rsidR="00F521F3" w:rsidRDefault="00F521F3" w:rsidP="00F521F3">
      <w:pPr>
        <w:pStyle w:val="A-Shade"/>
      </w:pPr>
      <w:r>
        <w:t xml:space="preserve">            "eventTransport": "wifi",</w:t>
      </w:r>
    </w:p>
    <w:p w14:paraId="77A9C841" w14:textId="77777777" w:rsidR="00F521F3" w:rsidRDefault="00F521F3" w:rsidP="00F521F3">
      <w:pPr>
        <w:pStyle w:val="A-Shade"/>
      </w:pPr>
      <w:r>
        <w:t xml:space="preserve">            "softwareId": "SW1End-476",</w:t>
      </w:r>
    </w:p>
    <w:p w14:paraId="47744D50" w14:textId="49027336" w:rsidR="00F521F3" w:rsidRDefault="00F521F3" w:rsidP="00F521F3">
      <w:pPr>
        <w:pStyle w:val="A-Shade"/>
      </w:pPr>
      <w:r>
        <w:t xml:space="preserve">            "eventTime": "</w:t>
      </w:r>
      <w:r w:rsidR="00295CCE">
        <w:t>2023</w:t>
      </w:r>
      <w:r>
        <w:t>-09-24T22:25:06.457Z[UTC]",</w:t>
      </w:r>
    </w:p>
    <w:p w14:paraId="53C6DEE3" w14:textId="77777777" w:rsidR="00F521F3" w:rsidRDefault="00F521F3" w:rsidP="00F521F3">
      <w:pPr>
        <w:pStyle w:val="A-Shade"/>
      </w:pPr>
      <w:r>
        <w:t xml:space="preserve">            "setId": "Q731R59QDB7M9K73H476",</w:t>
      </w:r>
    </w:p>
    <w:p w14:paraId="0F6188BA" w14:textId="77777777" w:rsidR="00F521F3" w:rsidRDefault="00F521F3" w:rsidP="00F521F3">
      <w:pPr>
        <w:pStyle w:val="A-Shade"/>
      </w:pPr>
      <w:r>
        <w:t xml:space="preserve">            "totalBytes": 1048576,</w:t>
      </w:r>
    </w:p>
    <w:p w14:paraId="2BC70E61" w14:textId="7A33EA9D" w:rsidR="00F521F3" w:rsidRDefault="00F521F3" w:rsidP="00F521F3">
      <w:pPr>
        <w:pStyle w:val="A-Shade"/>
      </w:pPr>
      <w:r>
        <w:t xml:space="preserve">            "startTime": "</w:t>
      </w:r>
      <w:r w:rsidR="00295CCE">
        <w:t>2023</w:t>
      </w:r>
      <w:r>
        <w:t>-09-24T22:25:06.457Z[UTC]",</w:t>
      </w:r>
    </w:p>
    <w:p w14:paraId="0E7F6BAB" w14:textId="77777777" w:rsidR="00F521F3" w:rsidRDefault="00F521F3" w:rsidP="00F521F3">
      <w:pPr>
        <w:pStyle w:val="A-Shade"/>
      </w:pPr>
      <w:r>
        <w:t xml:space="preserve">            "typeId": "TypeId1-476",</w:t>
      </w:r>
    </w:p>
    <w:p w14:paraId="49523D16" w14:textId="77777777" w:rsidR="00F521F3" w:rsidRDefault="00F521F3" w:rsidP="00F521F3">
      <w:pPr>
        <w:pStyle w:val="A-Shade"/>
      </w:pPr>
      <w:r>
        <w:t xml:space="preserve">            "packageName": "Package1-476",</w:t>
      </w:r>
    </w:p>
    <w:p w14:paraId="72FE5725" w14:textId="77777777" w:rsidR="00F521F3" w:rsidRDefault="00F521F3" w:rsidP="00F521F3">
      <w:pPr>
        <w:pStyle w:val="A-Shade"/>
      </w:pPr>
      <w:r>
        <w:t xml:space="preserve">            "campaignName": "Campaign-476",</w:t>
      </w:r>
    </w:p>
    <w:p w14:paraId="226224B3" w14:textId="77777777" w:rsidR="00F521F3" w:rsidRDefault="00F521F3" w:rsidP="00F521F3">
      <w:pPr>
        <w:pStyle w:val="A-Shade"/>
      </w:pPr>
      <w:r>
        <w:t xml:space="preserve">            "attemptId": "dc73dc0a-6d6c-4c7d-9986-568451ce1e4e",</w:t>
      </w:r>
    </w:p>
    <w:p w14:paraId="2A269D0D" w14:textId="77777777" w:rsidR="00F521F3" w:rsidRDefault="00F521F3" w:rsidP="00F521F3">
      <w:pPr>
        <w:pStyle w:val="A-Shade"/>
      </w:pPr>
      <w:r>
        <w:t xml:space="preserve">            "status": "success"</w:t>
      </w:r>
    </w:p>
    <w:p w14:paraId="2663D424" w14:textId="77777777" w:rsidR="00F521F3" w:rsidRDefault="00F521F3" w:rsidP="00F521F3">
      <w:pPr>
        <w:pStyle w:val="A-Shade"/>
      </w:pPr>
      <w:r>
        <w:t xml:space="preserve">        }</w:t>
      </w:r>
    </w:p>
    <w:p w14:paraId="5ECE2971" w14:textId="77777777" w:rsidR="00F521F3" w:rsidRDefault="00F521F3" w:rsidP="00F521F3">
      <w:pPr>
        <w:pStyle w:val="A-Shade"/>
      </w:pPr>
      <w:r>
        <w:t xml:space="preserve">    ]</w:t>
      </w:r>
    </w:p>
    <w:p w14:paraId="106E4A49" w14:textId="4EA0A586" w:rsidR="00610A86" w:rsidRDefault="00F521F3" w:rsidP="00F521F3">
      <w:pPr>
        <w:pStyle w:val="A-Shade"/>
      </w:pPr>
      <w:r>
        <w:t>}</w:t>
      </w:r>
    </w:p>
    <w:p w14:paraId="4D042478" w14:textId="77752E4D" w:rsidR="009D50EF" w:rsidRDefault="009D50EF" w:rsidP="009D50EF">
      <w:pPr>
        <w:pStyle w:val="A-Head2"/>
      </w:pPr>
      <w:bookmarkStart w:id="25" w:name="_Toc90040729"/>
      <w:r>
        <w:t>Create Helpdesk Note</w:t>
      </w:r>
      <w:bookmarkEnd w:id="25"/>
    </w:p>
    <w:tbl>
      <w:tblPr>
        <w:tblW w:w="5000" w:type="pct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6"/>
        <w:gridCol w:w="7194"/>
      </w:tblGrid>
      <w:tr w:rsidR="009D50EF" w:rsidRPr="008262AC" w14:paraId="1779D85E" w14:textId="77777777" w:rsidTr="00D16C54">
        <w:tc>
          <w:tcPr>
            <w:tcW w:w="1428" w:type="pct"/>
            <w:shd w:val="clear" w:color="auto" w:fill="1C9AD6"/>
          </w:tcPr>
          <w:p w14:paraId="32F7DB7F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Purpose</w:t>
            </w:r>
          </w:p>
        </w:tc>
        <w:tc>
          <w:tcPr>
            <w:tcW w:w="3572" w:type="pct"/>
            <w:shd w:val="clear" w:color="auto" w:fill="FFFFFF" w:themeFill="background1"/>
          </w:tcPr>
          <w:p w14:paraId="69AC710C" w14:textId="1BBF442A" w:rsidR="009D50EF" w:rsidRPr="00A2380A" w:rsidRDefault="009D50EF" w:rsidP="00D16C54">
            <w:pPr>
              <w:pStyle w:val="A-TableBody"/>
            </w:pPr>
            <w:r w:rsidRPr="003E20CD">
              <w:t xml:space="preserve">This </w:t>
            </w:r>
            <w:r>
              <w:t>interface adds  helpdesk notes to a given device set</w:t>
            </w:r>
          </w:p>
        </w:tc>
      </w:tr>
      <w:tr w:rsidR="009D50EF" w:rsidRPr="008262AC" w14:paraId="5A71F82B" w14:textId="77777777" w:rsidTr="00D16C54">
        <w:tc>
          <w:tcPr>
            <w:tcW w:w="1428" w:type="pct"/>
            <w:shd w:val="clear" w:color="auto" w:fill="1C9AD6"/>
          </w:tcPr>
          <w:p w14:paraId="386E3D0E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Path URL</w:t>
            </w:r>
          </w:p>
        </w:tc>
        <w:tc>
          <w:tcPr>
            <w:tcW w:w="3572" w:type="pct"/>
            <w:shd w:val="clear" w:color="auto" w:fill="FFFFFF" w:themeFill="background1"/>
          </w:tcPr>
          <w:p w14:paraId="782910AF" w14:textId="37908EE7" w:rsidR="009D50EF" w:rsidRPr="00565F37" w:rsidRDefault="009D50EF" w:rsidP="00D16C54">
            <w:pPr>
              <w:pStyle w:val="A-TableBody"/>
            </w:pPr>
            <w:r w:rsidRPr="00A2380A">
              <w:t>/</w:t>
            </w:r>
            <w:r>
              <w:t>device-set/{setId}/note</w:t>
            </w:r>
          </w:p>
        </w:tc>
      </w:tr>
      <w:tr w:rsidR="009D50EF" w:rsidRPr="008262AC" w14:paraId="0E0244D7" w14:textId="77777777" w:rsidTr="00D16C54">
        <w:tc>
          <w:tcPr>
            <w:tcW w:w="1428" w:type="pct"/>
            <w:shd w:val="clear" w:color="auto" w:fill="1C9AD6"/>
          </w:tcPr>
          <w:p w14:paraId="614A675B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Method</w:t>
            </w:r>
          </w:p>
        </w:tc>
        <w:tc>
          <w:tcPr>
            <w:tcW w:w="3572" w:type="pct"/>
            <w:shd w:val="clear" w:color="auto" w:fill="FFFFFF" w:themeFill="background1"/>
          </w:tcPr>
          <w:p w14:paraId="7E6BF0D0" w14:textId="211D2FC0" w:rsidR="009D50EF" w:rsidRPr="00565F37" w:rsidRDefault="009D50EF" w:rsidP="00D16C54">
            <w:pPr>
              <w:pStyle w:val="A-TableBody"/>
            </w:pPr>
            <w:r>
              <w:t>POST</w:t>
            </w:r>
          </w:p>
        </w:tc>
      </w:tr>
      <w:tr w:rsidR="009D50EF" w:rsidRPr="008262AC" w14:paraId="4384B246" w14:textId="77777777" w:rsidTr="00D16C54">
        <w:trPr>
          <w:trHeight w:val="502"/>
        </w:trPr>
        <w:tc>
          <w:tcPr>
            <w:tcW w:w="1428" w:type="pct"/>
            <w:shd w:val="clear" w:color="auto" w:fill="1C9AD6"/>
          </w:tcPr>
          <w:p w14:paraId="0817A787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V</w:t>
            </w:r>
            <w:r>
              <w:rPr>
                <w:color w:val="FFFFFF" w:themeColor="background1"/>
              </w:rPr>
              <w:t>ersion</w:t>
            </w:r>
          </w:p>
        </w:tc>
        <w:tc>
          <w:tcPr>
            <w:tcW w:w="3572" w:type="pct"/>
          </w:tcPr>
          <w:p w14:paraId="0E829B18" w14:textId="77777777" w:rsidR="009D50EF" w:rsidRPr="00565F37" w:rsidRDefault="009D50EF" w:rsidP="00D16C54">
            <w:pPr>
              <w:pStyle w:val="A-TableBody"/>
            </w:pPr>
            <w:r>
              <w:t>1.0</w:t>
            </w:r>
          </w:p>
        </w:tc>
      </w:tr>
      <w:tr w:rsidR="009D50EF" w:rsidRPr="008262AC" w14:paraId="42CB3E2B" w14:textId="77777777" w:rsidTr="00D16C54">
        <w:trPr>
          <w:trHeight w:val="502"/>
        </w:trPr>
        <w:tc>
          <w:tcPr>
            <w:tcW w:w="1428" w:type="pct"/>
            <w:shd w:val="clear" w:color="auto" w:fill="1C9AD6"/>
          </w:tcPr>
          <w:p w14:paraId="54B7F701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Headers</w:t>
            </w:r>
          </w:p>
        </w:tc>
        <w:tc>
          <w:tcPr>
            <w:tcW w:w="3572" w:type="pct"/>
          </w:tcPr>
          <w:p w14:paraId="308BB775" w14:textId="77777777" w:rsidR="009D50EF" w:rsidRDefault="009D50EF" w:rsidP="00D16C54">
            <w:pPr>
              <w:pStyle w:val="A-TableBody"/>
            </w:pPr>
            <w:r>
              <w:t>Authorization: Bearer JWT_VALUE</w:t>
            </w:r>
          </w:p>
          <w:p w14:paraId="7B09D207" w14:textId="77777777" w:rsidR="009D50EF" w:rsidRPr="00565F37" w:rsidRDefault="009D50EF" w:rsidP="00D16C54">
            <w:pPr>
              <w:pStyle w:val="A-TableBody"/>
            </w:pPr>
            <w:r>
              <w:t>Content-Type: application/json</w:t>
            </w:r>
          </w:p>
        </w:tc>
      </w:tr>
      <w:tr w:rsidR="009D50EF" w:rsidRPr="008262AC" w14:paraId="27D7CCB7" w14:textId="77777777" w:rsidTr="00D16C54">
        <w:tc>
          <w:tcPr>
            <w:tcW w:w="1428" w:type="pct"/>
            <w:shd w:val="clear" w:color="auto" w:fill="1C9AD6"/>
          </w:tcPr>
          <w:p w14:paraId="0A1CD98E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Request Path Parameter</w:t>
            </w:r>
          </w:p>
        </w:tc>
        <w:tc>
          <w:tcPr>
            <w:tcW w:w="3572" w:type="pct"/>
          </w:tcPr>
          <w:p w14:paraId="0FD2DF93" w14:textId="7066660A" w:rsidR="009D50EF" w:rsidRDefault="009D50EF" w:rsidP="00D16C54">
            <w:pPr>
              <w:pStyle w:val="A-TableBody"/>
            </w:pPr>
            <w:r>
              <w:t>setId – Unique identification of Device Set</w:t>
            </w:r>
          </w:p>
        </w:tc>
      </w:tr>
      <w:tr w:rsidR="009D50EF" w:rsidRPr="008262AC" w14:paraId="4334C124" w14:textId="77777777" w:rsidTr="00D16C54">
        <w:tc>
          <w:tcPr>
            <w:tcW w:w="1428" w:type="pct"/>
            <w:shd w:val="clear" w:color="auto" w:fill="1C9AD6"/>
          </w:tcPr>
          <w:p w14:paraId="1CD558CE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Content</w:t>
            </w:r>
          </w:p>
        </w:tc>
        <w:tc>
          <w:tcPr>
            <w:tcW w:w="3572" w:type="pct"/>
          </w:tcPr>
          <w:p w14:paraId="3FBCA5E3" w14:textId="025D6E5C" w:rsidR="009D50EF" w:rsidRPr="00565F37" w:rsidRDefault="009C1154" w:rsidP="00D16C54">
            <w:pPr>
              <w:pStyle w:val="A-TableBody"/>
            </w:pPr>
            <w:r>
              <w:t xml:space="preserve">See </w:t>
            </w:r>
            <w:r w:rsidRPr="009C1154">
              <w:rPr>
                <w:b/>
                <w:bCs w:val="0"/>
              </w:rPr>
              <w:fldChar w:fldCharType="begin"/>
            </w:r>
            <w:r w:rsidRPr="009C1154">
              <w:rPr>
                <w:b/>
                <w:bCs w:val="0"/>
              </w:rPr>
              <w:instrText xml:space="preserve"> REF _Ref85020983 \h </w:instrText>
            </w:r>
            <w:r>
              <w:rPr>
                <w:b/>
                <w:bCs w:val="0"/>
              </w:rPr>
              <w:instrText xml:space="preserve"> \* MERGEFORMAT </w:instrText>
            </w:r>
            <w:r w:rsidRPr="009C1154">
              <w:rPr>
                <w:b/>
                <w:bCs w:val="0"/>
              </w:rPr>
            </w:r>
            <w:r w:rsidRPr="009C1154">
              <w:rPr>
                <w:b/>
                <w:bCs w:val="0"/>
              </w:rPr>
              <w:fldChar w:fldCharType="separate"/>
            </w:r>
            <w:r w:rsidRPr="009C1154">
              <w:rPr>
                <w:b/>
                <w:bCs w:val="0"/>
              </w:rPr>
              <w:t>Request Content</w:t>
            </w:r>
            <w:r w:rsidRPr="009C1154">
              <w:rPr>
                <w:b/>
                <w:bCs w:val="0"/>
              </w:rPr>
              <w:fldChar w:fldCharType="end"/>
            </w:r>
          </w:p>
        </w:tc>
      </w:tr>
      <w:tr w:rsidR="009D50EF" w:rsidRPr="008262AC" w14:paraId="7E1D01CC" w14:textId="77777777" w:rsidTr="00D16C54">
        <w:trPr>
          <w:trHeight w:val="601"/>
        </w:trPr>
        <w:tc>
          <w:tcPr>
            <w:tcW w:w="1428" w:type="pct"/>
            <w:shd w:val="clear" w:color="auto" w:fill="1C9AD6"/>
          </w:tcPr>
          <w:p w14:paraId="59E26D73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Response Codes</w:t>
            </w:r>
          </w:p>
        </w:tc>
        <w:tc>
          <w:tcPr>
            <w:tcW w:w="3572" w:type="pct"/>
          </w:tcPr>
          <w:p w14:paraId="5E8DB9C7" w14:textId="07603DA3" w:rsidR="009D50EF" w:rsidRPr="00F415D1" w:rsidRDefault="009D50EF" w:rsidP="00D16C54">
            <w:pPr>
              <w:pStyle w:val="A-TableBody"/>
              <w:rPr>
                <w:b/>
                <w:color w:val="FFFFFF" w:themeColor="background1"/>
              </w:rPr>
            </w:pPr>
            <w:r>
              <w:t>201</w:t>
            </w:r>
            <w:r w:rsidRPr="00D8000F">
              <w:t xml:space="preserve">, </w:t>
            </w:r>
            <w:r w:rsidR="00DD557F">
              <w:t>400, 401, 403</w:t>
            </w:r>
          </w:p>
        </w:tc>
      </w:tr>
      <w:tr w:rsidR="009D50EF" w:rsidRPr="008262AC" w14:paraId="2ED396A6" w14:textId="77777777" w:rsidTr="00D16C54">
        <w:trPr>
          <w:trHeight w:val="601"/>
        </w:trPr>
        <w:tc>
          <w:tcPr>
            <w:tcW w:w="1428" w:type="pct"/>
            <w:shd w:val="clear" w:color="auto" w:fill="1C9AD6"/>
          </w:tcPr>
          <w:p w14:paraId="40386A1F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Headers</w:t>
            </w:r>
          </w:p>
        </w:tc>
        <w:tc>
          <w:tcPr>
            <w:tcW w:w="3572" w:type="pct"/>
          </w:tcPr>
          <w:p w14:paraId="4F4BED18" w14:textId="77777777" w:rsidR="009D50EF" w:rsidRPr="00565F37" w:rsidRDefault="009D50EF" w:rsidP="00D16C54">
            <w:pPr>
              <w:pStyle w:val="A-TableBody"/>
            </w:pPr>
            <w:r w:rsidRPr="002C12DF">
              <w:t>Content-Type: application/json</w:t>
            </w:r>
          </w:p>
        </w:tc>
      </w:tr>
      <w:tr w:rsidR="009D50EF" w:rsidRPr="008262AC" w14:paraId="28520B68" w14:textId="77777777" w:rsidTr="00D16C54">
        <w:trPr>
          <w:trHeight w:val="601"/>
        </w:trPr>
        <w:tc>
          <w:tcPr>
            <w:tcW w:w="1428" w:type="pct"/>
            <w:shd w:val="clear" w:color="auto" w:fill="1C9AD6"/>
          </w:tcPr>
          <w:p w14:paraId="06472B7C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Content</w:t>
            </w:r>
          </w:p>
        </w:tc>
        <w:tc>
          <w:tcPr>
            <w:tcW w:w="3572" w:type="pct"/>
          </w:tcPr>
          <w:p w14:paraId="735BEAF7" w14:textId="4DFC0370" w:rsidR="009D50EF" w:rsidRPr="002C12DF" w:rsidRDefault="00280F76" w:rsidP="00D16C54">
            <w:pPr>
              <w:pStyle w:val="A-TableBody"/>
            </w:pPr>
            <w:r>
              <w:t>None</w:t>
            </w:r>
          </w:p>
        </w:tc>
      </w:tr>
    </w:tbl>
    <w:p w14:paraId="332AE0C3" w14:textId="7FB8EEA6" w:rsidR="009C1154" w:rsidRDefault="009C1154" w:rsidP="009C1154">
      <w:pPr>
        <w:pStyle w:val="A-Head3"/>
      </w:pPr>
      <w:bookmarkStart w:id="26" w:name="_Ref85020983"/>
      <w:bookmarkStart w:id="27" w:name="_Toc90040730"/>
      <w:r>
        <w:t>Request Content</w:t>
      </w:r>
      <w:bookmarkEnd w:id="26"/>
      <w:bookmarkEnd w:id="27"/>
    </w:p>
    <w:p w14:paraId="74A85BF9" w14:textId="2A61F43D" w:rsidR="009C1154" w:rsidRDefault="009C1154" w:rsidP="009C1154">
      <w:pPr>
        <w:pStyle w:val="A-Body"/>
      </w:pPr>
      <w:r>
        <w:t>The request contains a text to store helpdesk note</w:t>
      </w:r>
      <w:r w:rsidR="007B165F">
        <w:t xml:space="preserve"> with limit of 1000</w:t>
      </w:r>
      <w:r w:rsidR="00DE0BBA">
        <w:t xml:space="preserve"> characters</w:t>
      </w:r>
      <w:r>
        <w:t>.</w:t>
      </w:r>
    </w:p>
    <w:p w14:paraId="3D29F038" w14:textId="77777777" w:rsidR="009D50EF" w:rsidRDefault="009D50EF" w:rsidP="009D50EF">
      <w:pPr>
        <w:pStyle w:val="A-Head3"/>
      </w:pPr>
      <w:bookmarkStart w:id="28" w:name="_Toc90040731"/>
      <w:r>
        <w:t>Example Request</w:t>
      </w:r>
      <w:bookmarkEnd w:id="28"/>
    </w:p>
    <w:p w14:paraId="0CF17980" w14:textId="76706524" w:rsidR="009D50EF" w:rsidRDefault="00781D08" w:rsidP="009D50EF">
      <w:pPr>
        <w:pStyle w:val="A-Shade"/>
      </w:pPr>
      <w:r>
        <w:t xml:space="preserve">POST </w:t>
      </w:r>
      <w:r w:rsidR="009D50EF" w:rsidRPr="00BF46E7">
        <w:t xml:space="preserve"> </w:t>
      </w:r>
      <w:r w:rsidR="009D50EF">
        <w:t>https://[</w:t>
      </w:r>
      <w:r w:rsidR="00D60005">
        <w:t>FQDN</w:t>
      </w:r>
      <w:r w:rsidR="009D50EF">
        <w:t>]/</w:t>
      </w:r>
      <w:r w:rsidR="009D50EF" w:rsidRPr="00BF46E7">
        <w:t>helpdesk/admin/api/1.0/device-set/JVC000VQ5KQSU9XAY812/</w:t>
      </w:r>
      <w:r>
        <w:t>note</w:t>
      </w:r>
    </w:p>
    <w:p w14:paraId="767F5918" w14:textId="77777777" w:rsidR="00654D88" w:rsidRDefault="00654D88" w:rsidP="009D50EF">
      <w:pPr>
        <w:pStyle w:val="A-Shade"/>
      </w:pPr>
    </w:p>
    <w:p w14:paraId="30AC08F5" w14:textId="414832F2" w:rsidR="00654D88" w:rsidRDefault="00654D88" w:rsidP="009D50EF">
      <w:pPr>
        <w:pStyle w:val="A-Shade"/>
      </w:pPr>
      <w:r>
        <w:t>Content</w:t>
      </w:r>
    </w:p>
    <w:p w14:paraId="5B797411" w14:textId="77777777" w:rsidR="00654D88" w:rsidRDefault="00654D88" w:rsidP="009D50EF">
      <w:pPr>
        <w:pStyle w:val="A-Shade"/>
      </w:pPr>
    </w:p>
    <w:p w14:paraId="083E0B82" w14:textId="455C015E" w:rsidR="00654D88" w:rsidRDefault="00654D88" w:rsidP="009D50EF">
      <w:pPr>
        <w:pStyle w:val="A-Shade"/>
      </w:pPr>
      <w:r>
        <w:t>Update failed due to connection.</w:t>
      </w:r>
    </w:p>
    <w:p w14:paraId="26CEDF38" w14:textId="77777777" w:rsidR="009D50EF" w:rsidRDefault="009D50EF" w:rsidP="009D50EF">
      <w:pPr>
        <w:pStyle w:val="A-Shade"/>
      </w:pPr>
    </w:p>
    <w:p w14:paraId="69563844" w14:textId="77777777" w:rsidR="009D50EF" w:rsidRDefault="009D50EF" w:rsidP="009D50EF">
      <w:pPr>
        <w:pStyle w:val="A-Head3"/>
      </w:pPr>
      <w:bookmarkStart w:id="29" w:name="_Toc90040732"/>
      <w:r>
        <w:t>Example Response</w:t>
      </w:r>
      <w:bookmarkEnd w:id="29"/>
    </w:p>
    <w:p w14:paraId="3663DEB5" w14:textId="4A41D863" w:rsidR="00781D08" w:rsidRDefault="00781D08" w:rsidP="00F521F3">
      <w:pPr>
        <w:pStyle w:val="A-Shade"/>
      </w:pPr>
      <w:r>
        <w:t>201 OK</w:t>
      </w:r>
    </w:p>
    <w:p w14:paraId="66DE7CB8" w14:textId="17E89FF3" w:rsidR="009D50EF" w:rsidRDefault="009D50EF" w:rsidP="009D50EF">
      <w:pPr>
        <w:pStyle w:val="A-Head2"/>
      </w:pPr>
      <w:bookmarkStart w:id="30" w:name="_Toc90040733"/>
      <w:r>
        <w:t xml:space="preserve">Get Device set </w:t>
      </w:r>
      <w:r w:rsidR="00182CB7">
        <w:t>Helpdesk Notes</w:t>
      </w:r>
      <w:bookmarkEnd w:id="30"/>
    </w:p>
    <w:tbl>
      <w:tblPr>
        <w:tblW w:w="5000" w:type="pct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6"/>
        <w:gridCol w:w="7194"/>
      </w:tblGrid>
      <w:tr w:rsidR="009D50EF" w:rsidRPr="008262AC" w14:paraId="759AAFC8" w14:textId="77777777" w:rsidTr="00D16C54">
        <w:tc>
          <w:tcPr>
            <w:tcW w:w="1428" w:type="pct"/>
            <w:shd w:val="clear" w:color="auto" w:fill="1C9AD6"/>
          </w:tcPr>
          <w:p w14:paraId="006384AD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Purpose</w:t>
            </w:r>
          </w:p>
        </w:tc>
        <w:tc>
          <w:tcPr>
            <w:tcW w:w="3572" w:type="pct"/>
            <w:shd w:val="clear" w:color="auto" w:fill="FFFFFF" w:themeFill="background1"/>
          </w:tcPr>
          <w:p w14:paraId="04E58E8F" w14:textId="734942A0" w:rsidR="009D50EF" w:rsidRPr="00A2380A" w:rsidRDefault="009D50EF" w:rsidP="00D16C54">
            <w:pPr>
              <w:pStyle w:val="A-TableBody"/>
            </w:pPr>
            <w:r w:rsidRPr="003E20CD">
              <w:t xml:space="preserve">This </w:t>
            </w:r>
            <w:r>
              <w:t xml:space="preserve">interface returns paginated list of </w:t>
            </w:r>
            <w:r w:rsidR="00182CB7">
              <w:t>helpdesk notes for a given Device set.</w:t>
            </w:r>
          </w:p>
        </w:tc>
      </w:tr>
      <w:tr w:rsidR="009D50EF" w:rsidRPr="008262AC" w14:paraId="1C155D04" w14:textId="77777777" w:rsidTr="00D16C54">
        <w:tc>
          <w:tcPr>
            <w:tcW w:w="1428" w:type="pct"/>
            <w:shd w:val="clear" w:color="auto" w:fill="1C9AD6"/>
          </w:tcPr>
          <w:p w14:paraId="4A567DD5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Path URL</w:t>
            </w:r>
          </w:p>
        </w:tc>
        <w:tc>
          <w:tcPr>
            <w:tcW w:w="3572" w:type="pct"/>
            <w:shd w:val="clear" w:color="auto" w:fill="FFFFFF" w:themeFill="background1"/>
          </w:tcPr>
          <w:p w14:paraId="732636E8" w14:textId="12A3C773" w:rsidR="009D50EF" w:rsidRPr="00565F37" w:rsidRDefault="009D50EF" w:rsidP="00D16C54">
            <w:pPr>
              <w:pStyle w:val="A-TableBody"/>
            </w:pPr>
            <w:r w:rsidRPr="00A2380A">
              <w:t>/</w:t>
            </w:r>
            <w:r>
              <w:t>device-set/{setId}/</w:t>
            </w:r>
            <w:r w:rsidR="00182CB7">
              <w:t>notes</w:t>
            </w:r>
          </w:p>
        </w:tc>
      </w:tr>
      <w:tr w:rsidR="009D50EF" w:rsidRPr="008262AC" w14:paraId="7F86FD26" w14:textId="77777777" w:rsidTr="00D16C54">
        <w:tc>
          <w:tcPr>
            <w:tcW w:w="1428" w:type="pct"/>
            <w:shd w:val="clear" w:color="auto" w:fill="1C9AD6"/>
          </w:tcPr>
          <w:p w14:paraId="7A9E2A4E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Method</w:t>
            </w:r>
          </w:p>
        </w:tc>
        <w:tc>
          <w:tcPr>
            <w:tcW w:w="3572" w:type="pct"/>
            <w:shd w:val="clear" w:color="auto" w:fill="FFFFFF" w:themeFill="background1"/>
          </w:tcPr>
          <w:p w14:paraId="20C9F9F5" w14:textId="77777777" w:rsidR="009D50EF" w:rsidRPr="00565F37" w:rsidRDefault="009D50EF" w:rsidP="00D16C54">
            <w:pPr>
              <w:pStyle w:val="A-TableBody"/>
            </w:pPr>
            <w:r>
              <w:t>GET</w:t>
            </w:r>
          </w:p>
        </w:tc>
      </w:tr>
      <w:tr w:rsidR="009D50EF" w:rsidRPr="008262AC" w14:paraId="42DA811D" w14:textId="77777777" w:rsidTr="00D16C54">
        <w:trPr>
          <w:trHeight w:val="502"/>
        </w:trPr>
        <w:tc>
          <w:tcPr>
            <w:tcW w:w="1428" w:type="pct"/>
            <w:shd w:val="clear" w:color="auto" w:fill="1C9AD6"/>
          </w:tcPr>
          <w:p w14:paraId="78AA9024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V</w:t>
            </w:r>
            <w:r>
              <w:rPr>
                <w:color w:val="FFFFFF" w:themeColor="background1"/>
              </w:rPr>
              <w:t>ersion</w:t>
            </w:r>
          </w:p>
        </w:tc>
        <w:tc>
          <w:tcPr>
            <w:tcW w:w="3572" w:type="pct"/>
          </w:tcPr>
          <w:p w14:paraId="4268A04D" w14:textId="77777777" w:rsidR="009D50EF" w:rsidRPr="00565F37" w:rsidRDefault="009D50EF" w:rsidP="00D16C54">
            <w:pPr>
              <w:pStyle w:val="A-TableBody"/>
            </w:pPr>
            <w:r>
              <w:t>1.0</w:t>
            </w:r>
          </w:p>
        </w:tc>
      </w:tr>
      <w:tr w:rsidR="009D50EF" w:rsidRPr="008262AC" w14:paraId="1324523B" w14:textId="77777777" w:rsidTr="00D16C54">
        <w:trPr>
          <w:trHeight w:val="502"/>
        </w:trPr>
        <w:tc>
          <w:tcPr>
            <w:tcW w:w="1428" w:type="pct"/>
            <w:shd w:val="clear" w:color="auto" w:fill="1C9AD6"/>
          </w:tcPr>
          <w:p w14:paraId="539818E4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Headers</w:t>
            </w:r>
          </w:p>
        </w:tc>
        <w:tc>
          <w:tcPr>
            <w:tcW w:w="3572" w:type="pct"/>
          </w:tcPr>
          <w:p w14:paraId="0CFFB720" w14:textId="77777777" w:rsidR="009D50EF" w:rsidRDefault="009D50EF" w:rsidP="00D16C54">
            <w:pPr>
              <w:pStyle w:val="A-TableBody"/>
            </w:pPr>
            <w:r>
              <w:t>Authorization: Bearer JWT_VALUE</w:t>
            </w:r>
          </w:p>
          <w:p w14:paraId="4921075D" w14:textId="77777777" w:rsidR="009D50EF" w:rsidRPr="00565F37" w:rsidRDefault="009D50EF" w:rsidP="00D16C54">
            <w:pPr>
              <w:pStyle w:val="A-TableBody"/>
            </w:pPr>
            <w:r>
              <w:t>Content-Type: application/json</w:t>
            </w:r>
          </w:p>
        </w:tc>
      </w:tr>
      <w:tr w:rsidR="009D50EF" w:rsidRPr="008262AC" w14:paraId="6E55DC4F" w14:textId="77777777" w:rsidTr="00D16C54">
        <w:tc>
          <w:tcPr>
            <w:tcW w:w="1428" w:type="pct"/>
            <w:shd w:val="clear" w:color="auto" w:fill="1C9AD6"/>
          </w:tcPr>
          <w:p w14:paraId="737353EF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Request Path Parameter</w:t>
            </w:r>
          </w:p>
        </w:tc>
        <w:tc>
          <w:tcPr>
            <w:tcW w:w="3572" w:type="pct"/>
          </w:tcPr>
          <w:p w14:paraId="2A67E200" w14:textId="5DDB93EB" w:rsidR="009D50EF" w:rsidRDefault="009D50EF" w:rsidP="00D16C54">
            <w:pPr>
              <w:pStyle w:val="A-TableBody"/>
            </w:pPr>
            <w:r>
              <w:t xml:space="preserve">setId – Unique identification of </w:t>
            </w:r>
            <w:r w:rsidR="00182CB7">
              <w:t>Device</w:t>
            </w:r>
            <w:r>
              <w:t xml:space="preserve"> Set</w:t>
            </w:r>
          </w:p>
        </w:tc>
      </w:tr>
      <w:tr w:rsidR="009D50EF" w:rsidRPr="008262AC" w14:paraId="26F59735" w14:textId="77777777" w:rsidTr="00D16C54">
        <w:tc>
          <w:tcPr>
            <w:tcW w:w="1428" w:type="pct"/>
            <w:shd w:val="clear" w:color="auto" w:fill="1C9AD6"/>
          </w:tcPr>
          <w:p w14:paraId="6EF1B962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Request Content</w:t>
            </w:r>
          </w:p>
        </w:tc>
        <w:tc>
          <w:tcPr>
            <w:tcW w:w="3572" w:type="pct"/>
          </w:tcPr>
          <w:p w14:paraId="4A61DA04" w14:textId="77777777" w:rsidR="009D50EF" w:rsidRPr="00565F37" w:rsidRDefault="009D50EF" w:rsidP="00D16C54">
            <w:pPr>
              <w:pStyle w:val="A-TableBody"/>
            </w:pPr>
            <w:r>
              <w:t>None</w:t>
            </w:r>
          </w:p>
        </w:tc>
      </w:tr>
      <w:tr w:rsidR="009D50EF" w:rsidRPr="008262AC" w14:paraId="56E227F2" w14:textId="77777777" w:rsidTr="00D16C54">
        <w:trPr>
          <w:trHeight w:val="601"/>
        </w:trPr>
        <w:tc>
          <w:tcPr>
            <w:tcW w:w="1428" w:type="pct"/>
            <w:shd w:val="clear" w:color="auto" w:fill="1C9AD6"/>
          </w:tcPr>
          <w:p w14:paraId="36B6983B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HTTP Response Codes</w:t>
            </w:r>
          </w:p>
        </w:tc>
        <w:tc>
          <w:tcPr>
            <w:tcW w:w="3572" w:type="pct"/>
          </w:tcPr>
          <w:p w14:paraId="15FAF052" w14:textId="60451E8D" w:rsidR="009D50EF" w:rsidRPr="00F415D1" w:rsidRDefault="009D50EF" w:rsidP="00D16C54">
            <w:pPr>
              <w:pStyle w:val="A-TableBody"/>
              <w:rPr>
                <w:b/>
                <w:color w:val="FFFFFF" w:themeColor="background1"/>
              </w:rPr>
            </w:pPr>
            <w:r>
              <w:t>200</w:t>
            </w:r>
            <w:r w:rsidRPr="00D8000F">
              <w:t xml:space="preserve">, </w:t>
            </w:r>
            <w:r w:rsidR="00487CD6">
              <w:t xml:space="preserve">400, 401, 403 </w:t>
            </w:r>
          </w:p>
        </w:tc>
      </w:tr>
      <w:tr w:rsidR="009D50EF" w:rsidRPr="008262AC" w14:paraId="7E4368EB" w14:textId="77777777" w:rsidTr="00D16C54">
        <w:trPr>
          <w:trHeight w:val="601"/>
        </w:trPr>
        <w:tc>
          <w:tcPr>
            <w:tcW w:w="1428" w:type="pct"/>
            <w:shd w:val="clear" w:color="auto" w:fill="1C9AD6"/>
          </w:tcPr>
          <w:p w14:paraId="6315E403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lastRenderedPageBreak/>
              <w:t>Response Headers</w:t>
            </w:r>
          </w:p>
        </w:tc>
        <w:tc>
          <w:tcPr>
            <w:tcW w:w="3572" w:type="pct"/>
          </w:tcPr>
          <w:p w14:paraId="59D93E99" w14:textId="77777777" w:rsidR="009D50EF" w:rsidRPr="00565F37" w:rsidRDefault="009D50EF" w:rsidP="00D16C54">
            <w:pPr>
              <w:pStyle w:val="A-TableBody"/>
            </w:pPr>
            <w:r w:rsidRPr="002C12DF">
              <w:t>Content-Type: application/json</w:t>
            </w:r>
          </w:p>
        </w:tc>
      </w:tr>
      <w:tr w:rsidR="009D50EF" w:rsidRPr="008262AC" w14:paraId="7C67F911" w14:textId="77777777" w:rsidTr="00D16C54">
        <w:trPr>
          <w:trHeight w:val="601"/>
        </w:trPr>
        <w:tc>
          <w:tcPr>
            <w:tcW w:w="1428" w:type="pct"/>
            <w:shd w:val="clear" w:color="auto" w:fill="1C9AD6"/>
          </w:tcPr>
          <w:p w14:paraId="7B1CEA71" w14:textId="77777777" w:rsidR="009D50EF" w:rsidRPr="00BC5FBD" w:rsidRDefault="009D50EF" w:rsidP="00D16C54">
            <w:pPr>
              <w:pStyle w:val="A-TableHead"/>
              <w:rPr>
                <w:color w:val="FFFFFF" w:themeColor="background1"/>
              </w:rPr>
            </w:pPr>
            <w:r w:rsidRPr="00BC5FBD">
              <w:rPr>
                <w:color w:val="FFFFFF" w:themeColor="background1"/>
              </w:rPr>
              <w:t>Response Content</w:t>
            </w:r>
          </w:p>
        </w:tc>
        <w:tc>
          <w:tcPr>
            <w:tcW w:w="3572" w:type="pct"/>
          </w:tcPr>
          <w:p w14:paraId="1F5AE09F" w14:textId="7732C79D" w:rsidR="009D50EF" w:rsidRPr="002C12DF" w:rsidRDefault="009D50EF" w:rsidP="00D16C54">
            <w:pPr>
              <w:pStyle w:val="A-TableBody"/>
            </w:pPr>
            <w:r w:rsidRPr="003E20CD">
              <w:t>See</w:t>
            </w:r>
            <w:r w:rsidRPr="00182CB7">
              <w:rPr>
                <w:b/>
                <w:bCs w:val="0"/>
              </w:rPr>
              <w:t xml:space="preserve"> </w:t>
            </w:r>
            <w:r w:rsidR="00182CB7" w:rsidRPr="00182CB7">
              <w:rPr>
                <w:b/>
                <w:bCs w:val="0"/>
              </w:rPr>
              <w:fldChar w:fldCharType="begin"/>
            </w:r>
            <w:r w:rsidR="00182CB7" w:rsidRPr="00182CB7">
              <w:rPr>
                <w:b/>
                <w:bCs w:val="0"/>
              </w:rPr>
              <w:instrText xml:space="preserve"> REF _Ref85021326 \h  \* MERGEFORMAT </w:instrText>
            </w:r>
            <w:r w:rsidR="00182CB7" w:rsidRPr="00182CB7">
              <w:rPr>
                <w:b/>
                <w:bCs w:val="0"/>
              </w:rPr>
            </w:r>
            <w:r w:rsidR="00182CB7" w:rsidRPr="00182CB7">
              <w:rPr>
                <w:b/>
                <w:bCs w:val="0"/>
              </w:rPr>
              <w:fldChar w:fldCharType="separate"/>
            </w:r>
            <w:r w:rsidR="00182CB7" w:rsidRPr="00182CB7">
              <w:rPr>
                <w:b/>
                <w:bCs w:val="0"/>
              </w:rPr>
              <w:t>Response Content</w:t>
            </w:r>
            <w:r w:rsidR="00182CB7" w:rsidRPr="00182CB7">
              <w:rPr>
                <w:b/>
                <w:bCs w:val="0"/>
              </w:rPr>
              <w:fldChar w:fldCharType="end"/>
            </w:r>
          </w:p>
        </w:tc>
      </w:tr>
    </w:tbl>
    <w:p w14:paraId="3BCB020E" w14:textId="77777777" w:rsidR="009D50EF" w:rsidRDefault="009D50EF" w:rsidP="009D50EF">
      <w:pPr>
        <w:pStyle w:val="A-Head3"/>
      </w:pPr>
      <w:bookmarkStart w:id="31" w:name="_Ref85021326"/>
      <w:bookmarkStart w:id="32" w:name="_Toc90040734"/>
      <w:r>
        <w:t>Response Content</w:t>
      </w:r>
      <w:bookmarkEnd w:id="31"/>
      <w:bookmarkEnd w:id="32"/>
    </w:p>
    <w:p w14:paraId="761A96BE" w14:textId="6D2A13BC" w:rsidR="009D50EF" w:rsidRDefault="009D50EF" w:rsidP="009D50EF">
      <w:pPr>
        <w:pStyle w:val="A-Body"/>
        <w:rPr>
          <w:b/>
          <w:bCs/>
        </w:rPr>
      </w:pPr>
      <w:r>
        <w:t xml:space="preserve">The response contains paginated list of </w:t>
      </w:r>
      <w:r w:rsidR="00182CB7">
        <w:rPr>
          <w:b/>
          <w:bCs/>
        </w:rPr>
        <w:t>Helpdesk Note.</w:t>
      </w:r>
    </w:p>
    <w:p w14:paraId="2FE9F333" w14:textId="761A61E2" w:rsidR="00182CB7" w:rsidRPr="00182CB7" w:rsidRDefault="00182CB7" w:rsidP="00182CB7">
      <w:pPr>
        <w:pStyle w:val="A-Head3"/>
      </w:pPr>
      <w:r w:rsidRPr="00182CB7">
        <w:t xml:space="preserve"> </w:t>
      </w:r>
      <w:bookmarkStart w:id="33" w:name="_Toc90040735"/>
      <w:r w:rsidRPr="00182CB7">
        <w:t>Helpdesk</w:t>
      </w:r>
      <w:r>
        <w:t xml:space="preserve"> </w:t>
      </w:r>
      <w:r w:rsidRPr="00182CB7">
        <w:t>Note</w:t>
      </w:r>
      <w:bookmarkEnd w:id="33"/>
    </w:p>
    <w:tbl>
      <w:tblPr>
        <w:tblStyle w:val="TableGridLight1"/>
        <w:tblW w:w="989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890"/>
        <w:gridCol w:w="1170"/>
        <w:gridCol w:w="1710"/>
        <w:gridCol w:w="2970"/>
      </w:tblGrid>
      <w:tr w:rsidR="00182CB7" w:rsidRPr="00FA0B3D" w14:paraId="6DF43B26" w14:textId="77777777" w:rsidTr="00D16C54">
        <w:trPr>
          <w:cantSplit/>
          <w:tblHeader/>
        </w:trPr>
        <w:tc>
          <w:tcPr>
            <w:tcW w:w="2150" w:type="dxa"/>
            <w:shd w:val="clear" w:color="auto" w:fill="1C9AD6"/>
          </w:tcPr>
          <w:p w14:paraId="3D23BEEC" w14:textId="77777777" w:rsidR="00182CB7" w:rsidRPr="000004D7" w:rsidRDefault="00182CB7" w:rsidP="00D16C54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Property</w:t>
            </w:r>
          </w:p>
        </w:tc>
        <w:tc>
          <w:tcPr>
            <w:tcW w:w="1890" w:type="dxa"/>
            <w:shd w:val="clear" w:color="auto" w:fill="1C9AD6"/>
          </w:tcPr>
          <w:p w14:paraId="1F6043F2" w14:textId="77777777" w:rsidR="00182CB7" w:rsidRPr="000004D7" w:rsidRDefault="00182CB7" w:rsidP="00D16C54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Type</w:t>
            </w:r>
          </w:p>
        </w:tc>
        <w:tc>
          <w:tcPr>
            <w:tcW w:w="1170" w:type="dxa"/>
            <w:shd w:val="clear" w:color="auto" w:fill="1C9AD6"/>
          </w:tcPr>
          <w:p w14:paraId="4B1B5715" w14:textId="77777777" w:rsidR="00182CB7" w:rsidRPr="000004D7" w:rsidRDefault="00182CB7" w:rsidP="00D16C54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Mand</w:t>
            </w:r>
          </w:p>
        </w:tc>
        <w:tc>
          <w:tcPr>
            <w:tcW w:w="1710" w:type="dxa"/>
            <w:shd w:val="clear" w:color="auto" w:fill="1C9AD6"/>
          </w:tcPr>
          <w:p w14:paraId="72E894FF" w14:textId="77777777" w:rsidR="00182CB7" w:rsidRPr="000004D7" w:rsidRDefault="00182CB7" w:rsidP="00D16C54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Constraints</w:t>
            </w:r>
          </w:p>
        </w:tc>
        <w:tc>
          <w:tcPr>
            <w:tcW w:w="2970" w:type="dxa"/>
            <w:shd w:val="clear" w:color="auto" w:fill="1C9AD6"/>
          </w:tcPr>
          <w:p w14:paraId="5FA8E8B4" w14:textId="77777777" w:rsidR="00182CB7" w:rsidRPr="000004D7" w:rsidRDefault="00182CB7" w:rsidP="00D16C54">
            <w:pPr>
              <w:pStyle w:val="A-TableHead"/>
              <w:rPr>
                <w:color w:val="FFFFFF" w:themeColor="background1"/>
              </w:rPr>
            </w:pPr>
            <w:r w:rsidRPr="000004D7">
              <w:rPr>
                <w:color w:val="FFFFFF" w:themeColor="background1"/>
              </w:rPr>
              <w:t>Description</w:t>
            </w:r>
          </w:p>
        </w:tc>
      </w:tr>
      <w:tr w:rsidR="00BC1FED" w:rsidRPr="008262AC" w14:paraId="730D8790" w14:textId="77777777" w:rsidTr="00D16C54">
        <w:trPr>
          <w:cantSplit/>
        </w:trPr>
        <w:tc>
          <w:tcPr>
            <w:tcW w:w="2150" w:type="dxa"/>
            <w:shd w:val="clear" w:color="auto" w:fill="1C9AD6"/>
          </w:tcPr>
          <w:p w14:paraId="49381770" w14:textId="22E148EA" w:rsidR="00BC1FED" w:rsidRPr="007B165F" w:rsidRDefault="00BC1FED" w:rsidP="00D16C54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</w:t>
            </w:r>
          </w:p>
        </w:tc>
        <w:tc>
          <w:tcPr>
            <w:tcW w:w="1890" w:type="dxa"/>
            <w:vAlign w:val="center"/>
          </w:tcPr>
          <w:p w14:paraId="07E8076C" w14:textId="5637BE19" w:rsidR="00BC1FED" w:rsidRPr="007A17DB" w:rsidRDefault="00BC1FED" w:rsidP="00D16C54">
            <w:pPr>
              <w:spacing w:after="200"/>
              <w:jc w:val="both"/>
              <w:rPr>
                <w:iCs/>
              </w:rPr>
            </w:pPr>
            <w:r w:rsidRPr="007A17DB">
              <w:rPr>
                <w:iCs/>
              </w:rPr>
              <w:t>Long</w:t>
            </w:r>
          </w:p>
        </w:tc>
        <w:tc>
          <w:tcPr>
            <w:tcW w:w="1170" w:type="dxa"/>
          </w:tcPr>
          <w:p w14:paraId="6B7164A4" w14:textId="217E3DEE" w:rsidR="00BC1FED" w:rsidRDefault="00BC1FED" w:rsidP="00D16C54">
            <w:pPr>
              <w:pStyle w:val="A-TableBody"/>
            </w:pPr>
            <w:r>
              <w:t>Yes</w:t>
            </w:r>
          </w:p>
        </w:tc>
        <w:tc>
          <w:tcPr>
            <w:tcW w:w="1710" w:type="dxa"/>
          </w:tcPr>
          <w:p w14:paraId="782EE06F" w14:textId="77777777" w:rsidR="00BC1FED" w:rsidRDefault="00BC1FED" w:rsidP="00D16C54">
            <w:pPr>
              <w:pStyle w:val="A-TableBody"/>
            </w:pPr>
          </w:p>
        </w:tc>
        <w:tc>
          <w:tcPr>
            <w:tcW w:w="2970" w:type="dxa"/>
          </w:tcPr>
          <w:p w14:paraId="39650214" w14:textId="191BEE33" w:rsidR="00BC1FED" w:rsidRDefault="00BC1FED" w:rsidP="00D16C54">
            <w:pPr>
              <w:pStyle w:val="A-TableBody"/>
            </w:pPr>
            <w:r>
              <w:t>System generated unique identification of each helpdesk note.</w:t>
            </w:r>
          </w:p>
        </w:tc>
      </w:tr>
      <w:tr w:rsidR="00182CB7" w:rsidRPr="008262AC" w14:paraId="393B3C2B" w14:textId="77777777" w:rsidTr="00D16C54">
        <w:trPr>
          <w:cantSplit/>
        </w:trPr>
        <w:tc>
          <w:tcPr>
            <w:tcW w:w="2150" w:type="dxa"/>
            <w:shd w:val="clear" w:color="auto" w:fill="1C9AD6"/>
          </w:tcPr>
          <w:p w14:paraId="2BF35F7D" w14:textId="000410EA" w:rsidR="00182CB7" w:rsidRDefault="007B165F" w:rsidP="00D16C54">
            <w:pPr>
              <w:pStyle w:val="A-TableHead"/>
              <w:rPr>
                <w:color w:val="FFFFFF" w:themeColor="background1"/>
              </w:rPr>
            </w:pPr>
            <w:r w:rsidRPr="007B165F">
              <w:rPr>
                <w:color w:val="FFFFFF" w:themeColor="background1"/>
              </w:rPr>
              <w:t>note</w:t>
            </w:r>
          </w:p>
        </w:tc>
        <w:tc>
          <w:tcPr>
            <w:tcW w:w="1890" w:type="dxa"/>
            <w:vAlign w:val="center"/>
          </w:tcPr>
          <w:p w14:paraId="32A31268" w14:textId="77777777" w:rsidR="00182CB7" w:rsidRPr="007A17DB" w:rsidRDefault="00182CB7" w:rsidP="00D16C54">
            <w:pPr>
              <w:spacing w:after="200"/>
              <w:jc w:val="both"/>
              <w:rPr>
                <w:iCs/>
              </w:rPr>
            </w:pPr>
            <w:r w:rsidRPr="007A17DB">
              <w:rPr>
                <w:iCs/>
              </w:rPr>
              <w:t>String</w:t>
            </w:r>
          </w:p>
        </w:tc>
        <w:tc>
          <w:tcPr>
            <w:tcW w:w="1170" w:type="dxa"/>
          </w:tcPr>
          <w:p w14:paraId="3505EB03" w14:textId="77777777" w:rsidR="00182CB7" w:rsidRDefault="00182CB7" w:rsidP="00D16C54">
            <w:pPr>
              <w:pStyle w:val="A-TableBody"/>
            </w:pPr>
            <w:r>
              <w:t>Yes</w:t>
            </w:r>
          </w:p>
        </w:tc>
        <w:tc>
          <w:tcPr>
            <w:tcW w:w="1710" w:type="dxa"/>
          </w:tcPr>
          <w:p w14:paraId="3F1593A7" w14:textId="3709A0EC" w:rsidR="00182CB7" w:rsidRDefault="00182CB7" w:rsidP="00D16C54">
            <w:pPr>
              <w:pStyle w:val="A-TableBody"/>
            </w:pPr>
            <w:r>
              <w:t>L</w:t>
            </w:r>
            <w:r w:rsidRPr="00325BE0">
              <w:t xml:space="preserve">imit </w:t>
            </w:r>
            <w:r>
              <w:t>100</w:t>
            </w:r>
            <w:r w:rsidR="007B165F">
              <w:t>0</w:t>
            </w:r>
          </w:p>
        </w:tc>
        <w:tc>
          <w:tcPr>
            <w:tcW w:w="2970" w:type="dxa"/>
          </w:tcPr>
          <w:p w14:paraId="39CE4509" w14:textId="62E5E5EB" w:rsidR="00182CB7" w:rsidRDefault="00AD6D99" w:rsidP="00D16C54">
            <w:pPr>
              <w:pStyle w:val="A-TableBody"/>
            </w:pPr>
            <w:r>
              <w:t xml:space="preserve">helpdesk note description </w:t>
            </w:r>
          </w:p>
        </w:tc>
      </w:tr>
      <w:tr w:rsidR="00182CB7" w:rsidRPr="008262AC" w14:paraId="25E7DE9C" w14:textId="77777777" w:rsidTr="00D16C54">
        <w:trPr>
          <w:cantSplit/>
        </w:trPr>
        <w:tc>
          <w:tcPr>
            <w:tcW w:w="2150" w:type="dxa"/>
            <w:shd w:val="clear" w:color="auto" w:fill="1C9AD6"/>
          </w:tcPr>
          <w:p w14:paraId="3080058E" w14:textId="6338E3E5" w:rsidR="00182CB7" w:rsidRDefault="00AD6D99" w:rsidP="00D16C54">
            <w:pPr>
              <w:pStyle w:val="A-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createdBy</w:t>
            </w:r>
          </w:p>
        </w:tc>
        <w:tc>
          <w:tcPr>
            <w:tcW w:w="1890" w:type="dxa"/>
            <w:vAlign w:val="center"/>
          </w:tcPr>
          <w:p w14:paraId="3A61DA73" w14:textId="77777777" w:rsidR="00182CB7" w:rsidRPr="007A17DB" w:rsidRDefault="00182CB7" w:rsidP="00D16C54">
            <w:pPr>
              <w:spacing w:after="200"/>
              <w:jc w:val="both"/>
              <w:rPr>
                <w:iCs/>
              </w:rPr>
            </w:pPr>
            <w:r w:rsidRPr="007A17DB">
              <w:rPr>
                <w:iCs/>
              </w:rPr>
              <w:t>String</w:t>
            </w:r>
          </w:p>
        </w:tc>
        <w:tc>
          <w:tcPr>
            <w:tcW w:w="1170" w:type="dxa"/>
          </w:tcPr>
          <w:p w14:paraId="57063AA7" w14:textId="77777777" w:rsidR="00182CB7" w:rsidRDefault="00182CB7" w:rsidP="00D16C54">
            <w:pPr>
              <w:pStyle w:val="A-TableBody"/>
            </w:pPr>
            <w:r>
              <w:t>Yes</w:t>
            </w:r>
          </w:p>
        </w:tc>
        <w:tc>
          <w:tcPr>
            <w:tcW w:w="1710" w:type="dxa"/>
          </w:tcPr>
          <w:p w14:paraId="25050072" w14:textId="77777777" w:rsidR="00182CB7" w:rsidRDefault="00182CB7" w:rsidP="00D16C54">
            <w:pPr>
              <w:pStyle w:val="A-TableBody"/>
            </w:pPr>
            <w:r>
              <w:t>Limit 100</w:t>
            </w:r>
          </w:p>
        </w:tc>
        <w:tc>
          <w:tcPr>
            <w:tcW w:w="2970" w:type="dxa"/>
          </w:tcPr>
          <w:p w14:paraId="4BEEDED8" w14:textId="789DEF28" w:rsidR="00182CB7" w:rsidRDefault="00AD6D99" w:rsidP="00D16C54">
            <w:pPr>
              <w:pStyle w:val="A-TableBody"/>
            </w:pPr>
            <w:r>
              <w:t>Identification of the user who added the note</w:t>
            </w:r>
          </w:p>
        </w:tc>
      </w:tr>
      <w:tr w:rsidR="00182CB7" w:rsidRPr="008262AC" w14:paraId="2375EE95" w14:textId="77777777" w:rsidTr="00D16C54">
        <w:trPr>
          <w:cantSplit/>
        </w:trPr>
        <w:tc>
          <w:tcPr>
            <w:tcW w:w="2150" w:type="dxa"/>
            <w:shd w:val="clear" w:color="auto" w:fill="1C9AD6"/>
          </w:tcPr>
          <w:p w14:paraId="4B53CDDA" w14:textId="5667C6AE" w:rsidR="00182CB7" w:rsidRDefault="00AD6D99" w:rsidP="00D16C54">
            <w:pPr>
              <w:pStyle w:val="A-TableHead"/>
              <w:rPr>
                <w:color w:val="FFFFFF" w:themeColor="background1"/>
              </w:rPr>
            </w:pPr>
            <w:r w:rsidRPr="00AD6D99">
              <w:rPr>
                <w:color w:val="FFFFFF" w:themeColor="background1"/>
              </w:rPr>
              <w:t>creationDate</w:t>
            </w:r>
          </w:p>
        </w:tc>
        <w:tc>
          <w:tcPr>
            <w:tcW w:w="1890" w:type="dxa"/>
            <w:vAlign w:val="center"/>
          </w:tcPr>
          <w:p w14:paraId="690D1376" w14:textId="499AAC18" w:rsidR="00182CB7" w:rsidRPr="007A17DB" w:rsidRDefault="00AD6D99" w:rsidP="00D16C54">
            <w:pPr>
              <w:spacing w:after="200"/>
              <w:jc w:val="both"/>
              <w:rPr>
                <w:iCs/>
              </w:rPr>
            </w:pPr>
            <w:r w:rsidRPr="007A17DB">
              <w:rPr>
                <w:iCs/>
              </w:rPr>
              <w:t>Long</w:t>
            </w:r>
          </w:p>
        </w:tc>
        <w:tc>
          <w:tcPr>
            <w:tcW w:w="1170" w:type="dxa"/>
          </w:tcPr>
          <w:p w14:paraId="35B08BF5" w14:textId="3B3FD5E3" w:rsidR="00182CB7" w:rsidRDefault="00AD6D99" w:rsidP="00D16C54">
            <w:pPr>
              <w:pStyle w:val="A-TableBody"/>
            </w:pPr>
            <w:r>
              <w:t>Yes</w:t>
            </w:r>
          </w:p>
        </w:tc>
        <w:tc>
          <w:tcPr>
            <w:tcW w:w="1710" w:type="dxa"/>
          </w:tcPr>
          <w:p w14:paraId="50F5F3AB" w14:textId="1AFD387D" w:rsidR="00182CB7" w:rsidRDefault="00182CB7" w:rsidP="00D16C54">
            <w:pPr>
              <w:pStyle w:val="A-TableBody"/>
            </w:pPr>
          </w:p>
        </w:tc>
        <w:tc>
          <w:tcPr>
            <w:tcW w:w="2970" w:type="dxa"/>
          </w:tcPr>
          <w:p w14:paraId="0691D3C5" w14:textId="3146BF0E" w:rsidR="00182CB7" w:rsidRDefault="00AD6D99" w:rsidP="00D16C54">
            <w:pPr>
              <w:pStyle w:val="A-TableBody"/>
            </w:pPr>
            <w:r>
              <w:t xml:space="preserve">The helpdesk note creation date </w:t>
            </w:r>
          </w:p>
        </w:tc>
      </w:tr>
    </w:tbl>
    <w:p w14:paraId="7515F80C" w14:textId="77777777" w:rsidR="009D50EF" w:rsidRDefault="009D50EF" w:rsidP="009D50EF">
      <w:pPr>
        <w:pStyle w:val="A-Head3"/>
      </w:pPr>
      <w:bookmarkStart w:id="34" w:name="_Toc90040736"/>
      <w:r>
        <w:t>Example Request</w:t>
      </w:r>
      <w:bookmarkEnd w:id="34"/>
    </w:p>
    <w:p w14:paraId="66D9DC78" w14:textId="7B9B07AE" w:rsidR="009D50EF" w:rsidRDefault="009D50EF" w:rsidP="009D50EF">
      <w:pPr>
        <w:pStyle w:val="A-Shade"/>
      </w:pPr>
      <w:r>
        <w:t>GET</w:t>
      </w:r>
      <w:r w:rsidRPr="00BF46E7">
        <w:t xml:space="preserve"> </w:t>
      </w:r>
      <w:r>
        <w:t>https://[</w:t>
      </w:r>
      <w:r w:rsidR="00D60005">
        <w:t>FQDN</w:t>
      </w:r>
      <w:r>
        <w:t>]/</w:t>
      </w:r>
      <w:r w:rsidRPr="00BF46E7">
        <w:t>helpdesk/admin/api/1.0/device-set/JVC000VQ5KQSU9XAY812/</w:t>
      </w:r>
      <w:r w:rsidR="00BC1FED">
        <w:t>notes</w:t>
      </w:r>
    </w:p>
    <w:p w14:paraId="4EEBC807" w14:textId="77777777" w:rsidR="009D50EF" w:rsidRDefault="009D50EF" w:rsidP="009D50EF">
      <w:pPr>
        <w:pStyle w:val="A-Shade"/>
      </w:pPr>
    </w:p>
    <w:p w14:paraId="4665859E" w14:textId="77777777" w:rsidR="009D50EF" w:rsidRDefault="009D50EF" w:rsidP="009D50EF">
      <w:pPr>
        <w:pStyle w:val="A-Head3"/>
      </w:pPr>
      <w:bookmarkStart w:id="35" w:name="_Toc90040737"/>
      <w:r>
        <w:t>Example Response</w:t>
      </w:r>
      <w:bookmarkEnd w:id="35"/>
    </w:p>
    <w:p w14:paraId="2750CB23" w14:textId="77777777" w:rsidR="00BC1FED" w:rsidRDefault="00BC1FED" w:rsidP="00BC1FED">
      <w:pPr>
        <w:pStyle w:val="A-Shade"/>
      </w:pPr>
      <w:r>
        <w:t>{</w:t>
      </w:r>
    </w:p>
    <w:p w14:paraId="618DC68B" w14:textId="77777777" w:rsidR="00BC1FED" w:rsidRDefault="00BC1FED" w:rsidP="00BC1FED">
      <w:pPr>
        <w:pStyle w:val="A-Shade"/>
      </w:pPr>
      <w:r>
        <w:t xml:space="preserve">    "totalPages": 1,</w:t>
      </w:r>
    </w:p>
    <w:p w14:paraId="1706B19E" w14:textId="77777777" w:rsidR="00BC1FED" w:rsidRDefault="00BC1FED" w:rsidP="00BC1FED">
      <w:pPr>
        <w:pStyle w:val="A-Shade"/>
      </w:pPr>
      <w:r>
        <w:t xml:space="preserve">    "limit": 100,</w:t>
      </w:r>
    </w:p>
    <w:p w14:paraId="76D8BC2F" w14:textId="77777777" w:rsidR="00BC1FED" w:rsidRDefault="00BC1FED" w:rsidP="00BC1FED">
      <w:pPr>
        <w:pStyle w:val="A-Shade"/>
      </w:pPr>
      <w:r>
        <w:t xml:space="preserve">    "totalCount": 1,</w:t>
      </w:r>
    </w:p>
    <w:p w14:paraId="73B84358" w14:textId="77777777" w:rsidR="00BC1FED" w:rsidRDefault="00BC1FED" w:rsidP="00BC1FED">
      <w:pPr>
        <w:pStyle w:val="A-Shade"/>
      </w:pPr>
      <w:r>
        <w:t xml:space="preserve">    "results": [</w:t>
      </w:r>
    </w:p>
    <w:p w14:paraId="7EFC72F0" w14:textId="77777777" w:rsidR="00BC1FED" w:rsidRDefault="00BC1FED" w:rsidP="00BC1FED">
      <w:pPr>
        <w:pStyle w:val="A-Shade"/>
      </w:pPr>
      <w:r>
        <w:t xml:space="preserve">        {</w:t>
      </w:r>
    </w:p>
    <w:p w14:paraId="35D257A6" w14:textId="3AA44A2A" w:rsidR="00BC1FED" w:rsidRDefault="00BC1FED" w:rsidP="00BC1FED">
      <w:pPr>
        <w:pStyle w:val="A-Shade"/>
      </w:pPr>
      <w:r>
        <w:t xml:space="preserve">            "note": "Update failed due to connection.",</w:t>
      </w:r>
    </w:p>
    <w:p w14:paraId="61795BE3" w14:textId="77777777" w:rsidR="00BC1FED" w:rsidRDefault="00BC1FED" w:rsidP="00BC1FED">
      <w:pPr>
        <w:pStyle w:val="A-Shade"/>
      </w:pPr>
      <w:r>
        <w:t xml:space="preserve">            "createdBy": "dfc923cc-ce4d-4836-affb-dc8bdfe71b80",</w:t>
      </w:r>
    </w:p>
    <w:p w14:paraId="07C6F27A" w14:textId="77777777" w:rsidR="00BC1FED" w:rsidRDefault="00BC1FED" w:rsidP="00BC1FED">
      <w:pPr>
        <w:pStyle w:val="A-Shade"/>
      </w:pPr>
      <w:r>
        <w:t xml:space="preserve">            "id": 18,</w:t>
      </w:r>
    </w:p>
    <w:p w14:paraId="7650F215" w14:textId="77777777" w:rsidR="00BC1FED" w:rsidRDefault="00BC1FED" w:rsidP="00BC1FED">
      <w:pPr>
        <w:pStyle w:val="A-Shade"/>
      </w:pPr>
      <w:r>
        <w:t xml:space="preserve">            "creationDate": 1634152887733</w:t>
      </w:r>
    </w:p>
    <w:p w14:paraId="1A63FF93" w14:textId="77777777" w:rsidR="00BC1FED" w:rsidRDefault="00BC1FED" w:rsidP="00BC1FED">
      <w:pPr>
        <w:pStyle w:val="A-Shade"/>
      </w:pPr>
      <w:r>
        <w:t xml:space="preserve">        }</w:t>
      </w:r>
    </w:p>
    <w:p w14:paraId="09506C45" w14:textId="77777777" w:rsidR="00BC1FED" w:rsidRDefault="00BC1FED" w:rsidP="00BC1FED">
      <w:pPr>
        <w:pStyle w:val="A-Shade"/>
      </w:pPr>
      <w:r>
        <w:t xml:space="preserve">    ]</w:t>
      </w:r>
    </w:p>
    <w:p w14:paraId="7B66674F" w14:textId="1F3C8C7B" w:rsidR="00AB5129" w:rsidRDefault="00BC1FED" w:rsidP="00BC1FED">
      <w:pPr>
        <w:pStyle w:val="A-Shade"/>
      </w:pPr>
      <w:r>
        <w:t>}</w:t>
      </w:r>
      <w:bookmarkEnd w:id="0"/>
    </w:p>
    <w:sectPr w:rsidR="00AB5129" w:rsidSect="00B3577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oddPage"/>
      <w:pgSz w:w="12240" w:h="15840"/>
      <w:pgMar w:top="1440" w:right="1080" w:bottom="1440" w:left="1080" w:header="86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5D2C2" w14:textId="77777777" w:rsidR="00855C0B" w:rsidRDefault="00855C0B">
      <w:pPr>
        <w:spacing w:before="0" w:after="0"/>
      </w:pPr>
      <w:r>
        <w:separator/>
      </w:r>
    </w:p>
  </w:endnote>
  <w:endnote w:type="continuationSeparator" w:id="0">
    <w:p w14:paraId="00C6AF39" w14:textId="77777777" w:rsidR="00855C0B" w:rsidRDefault="00855C0B">
      <w:pPr>
        <w:spacing w:before="0" w:after="0"/>
      </w:pPr>
      <w:r>
        <w:continuationSeparator/>
      </w:r>
    </w:p>
  </w:endnote>
  <w:endnote w:type="continuationNotice" w:id="1">
    <w:p w14:paraId="76F51571" w14:textId="77777777" w:rsidR="00855C0B" w:rsidRDefault="00855C0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bany AMT">
    <w:altName w:val="Arial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onduitITC TT">
    <w:altName w:val="Courier New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ord Light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Arial"/>
    <w:panose1 w:val="020B0604020202020204"/>
    <w:charset w:val="00"/>
    <w:family w:val="swiss"/>
    <w:pitch w:val="variable"/>
    <w:sig w:usb0="E7002EFF" w:usb1="D200FDFF" w:usb2="0A04602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29377" w14:textId="2047D510" w:rsidR="00F22EF0" w:rsidRDefault="00855C0B">
    <w:pPr>
      <w:pStyle w:val="Footer"/>
      <w:rPr>
        <w:rStyle w:val="Strong"/>
      </w:rPr>
    </w:pPr>
    <w:r>
      <w:rPr>
        <w:noProof/>
      </w:rPr>
      <w:pict w14:anchorId="7C037889">
        <v:rect id="_x0000_i1026" alt="" style="width:.15pt;height:.05pt;mso-width-percent:0;mso-height-percent:0;mso-position-horizontal-relative:page;mso-position-vertical-relative:page;mso-width-percent:0;mso-height-percent:0" o:hrpct="1" o:hralign="center" o:hrstd="t" o:hr="t" fillcolor="#aca899" stroked="f"/>
      </w:pict>
    </w:r>
    <w:r>
      <w:rPr>
        <w:noProof/>
      </w:rPr>
      <w:pict w14:anchorId="311F5D97">
        <v:rect id="_x0000_i1025" alt="" style="width:.15pt;height:.05pt;mso-width-percent:0;mso-height-percent:0;mso-position-horizontal-relative:page;mso-position-vertical-relative:page;mso-width-percent:0;mso-height-percent:0" o:hrpct="1" o:hralign="center" o:hrstd="t" o:hr="t" fillcolor="#aca899" stroked="f"/>
      </w:pict>
    </w:r>
  </w:p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2844"/>
      <w:gridCol w:w="3366"/>
      <w:gridCol w:w="3330"/>
    </w:tblGrid>
    <w:tr w:rsidR="00F22EF0" w:rsidRPr="00A905E8" w14:paraId="6DE3B51F" w14:textId="77777777">
      <w:tc>
        <w:tcPr>
          <w:tcW w:w="2844" w:type="dxa"/>
          <w:vAlign w:val="center"/>
        </w:tcPr>
        <w:p w14:paraId="73F0201B" w14:textId="77777777" w:rsidR="00F22EF0" w:rsidRPr="00A905E8" w:rsidRDefault="00F22EF0">
          <w:pPr>
            <w:pStyle w:val="Footer"/>
            <w:spacing w:before="0" w:after="0"/>
            <w:rPr>
              <w:sz w:val="18"/>
              <w:szCs w:val="20"/>
            </w:rPr>
          </w:pPr>
          <w:r w:rsidRPr="00A905E8">
            <w:rPr>
              <w:sz w:val="18"/>
              <w:szCs w:val="20"/>
            </w:rPr>
            <w:t>!!!! Service Provider</w:t>
          </w:r>
        </w:p>
      </w:tc>
      <w:tc>
        <w:tcPr>
          <w:tcW w:w="3366" w:type="dxa"/>
          <w:vAlign w:val="center"/>
        </w:tcPr>
        <w:p w14:paraId="5E0CB0E1" w14:textId="77777777" w:rsidR="00F22EF0" w:rsidRPr="00A905E8" w:rsidRDefault="00F22EF0">
          <w:pPr>
            <w:pStyle w:val="Footer"/>
            <w:spacing w:before="0" w:after="0"/>
            <w:ind w:right="-108"/>
            <w:jc w:val="center"/>
            <w:rPr>
              <w:rStyle w:val="Strong"/>
            </w:rPr>
          </w:pPr>
          <w:r w:rsidRPr="00A905E8">
            <w:rPr>
              <w:sz w:val="18"/>
              <w:szCs w:val="20"/>
            </w:rPr>
            <w:t>AIRBIQUITY</w:t>
          </w:r>
        </w:p>
      </w:tc>
      <w:tc>
        <w:tcPr>
          <w:tcW w:w="3330" w:type="dxa"/>
          <w:vAlign w:val="center"/>
        </w:tcPr>
        <w:p w14:paraId="27EA985B" w14:textId="77777777" w:rsidR="00F22EF0" w:rsidRPr="00A905E8" w:rsidRDefault="00F22EF0">
          <w:pPr>
            <w:pStyle w:val="Footer"/>
            <w:spacing w:before="0" w:after="0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t xml:space="preserve">               </w:t>
          </w:r>
          <w:r w:rsidRPr="00A905E8">
            <w:rPr>
              <w:sz w:val="18"/>
              <w:szCs w:val="20"/>
            </w:rPr>
            <w:t xml:space="preserve"> Page </w:t>
          </w:r>
          <w:r w:rsidRPr="00A905E8">
            <w:rPr>
              <w:sz w:val="18"/>
              <w:szCs w:val="20"/>
            </w:rPr>
            <w:fldChar w:fldCharType="begin"/>
          </w:r>
          <w:r w:rsidRPr="00A905E8">
            <w:rPr>
              <w:sz w:val="18"/>
              <w:szCs w:val="20"/>
            </w:rPr>
            <w:instrText xml:space="preserve"> PAGE </w:instrText>
          </w:r>
          <w:r w:rsidRPr="00A905E8">
            <w:rPr>
              <w:sz w:val="18"/>
              <w:szCs w:val="20"/>
            </w:rPr>
            <w:fldChar w:fldCharType="separate"/>
          </w:r>
          <w:r w:rsidRPr="00A905E8">
            <w:rPr>
              <w:sz w:val="18"/>
              <w:szCs w:val="20"/>
            </w:rPr>
            <w:t>2</w:t>
          </w:r>
          <w:r w:rsidRPr="00A905E8">
            <w:rPr>
              <w:sz w:val="18"/>
              <w:szCs w:val="20"/>
            </w:rPr>
            <w:fldChar w:fldCharType="end"/>
          </w:r>
          <w:r w:rsidRPr="00A905E8">
            <w:rPr>
              <w:sz w:val="18"/>
              <w:szCs w:val="20"/>
            </w:rPr>
            <w:t xml:space="preserve"> of </w:t>
          </w:r>
          <w:r w:rsidRPr="00A905E8">
            <w:rPr>
              <w:sz w:val="18"/>
              <w:szCs w:val="20"/>
            </w:rPr>
            <w:fldChar w:fldCharType="begin"/>
          </w:r>
          <w:r w:rsidRPr="00A905E8">
            <w:rPr>
              <w:sz w:val="18"/>
              <w:szCs w:val="20"/>
            </w:rPr>
            <w:instrText xml:space="preserve"> NUMPAGES </w:instrText>
          </w:r>
          <w:r w:rsidRPr="00A905E8">
            <w:rPr>
              <w:sz w:val="18"/>
              <w:szCs w:val="20"/>
            </w:rPr>
            <w:fldChar w:fldCharType="separate"/>
          </w:r>
          <w:r>
            <w:rPr>
              <w:noProof/>
              <w:sz w:val="18"/>
              <w:szCs w:val="20"/>
            </w:rPr>
            <w:t>2</w:t>
          </w:r>
          <w:r w:rsidRPr="00A905E8">
            <w:rPr>
              <w:sz w:val="18"/>
              <w:szCs w:val="20"/>
            </w:rPr>
            <w:fldChar w:fldCharType="end"/>
          </w:r>
        </w:p>
      </w:tc>
    </w:tr>
    <w:tr w:rsidR="00F22EF0" w:rsidRPr="00A905E8" w14:paraId="16EC7879" w14:textId="77777777">
      <w:tc>
        <w:tcPr>
          <w:tcW w:w="2844" w:type="dxa"/>
          <w:vAlign w:val="center"/>
        </w:tcPr>
        <w:p w14:paraId="53A84CD6" w14:textId="77777777" w:rsidR="00F22EF0" w:rsidRPr="00A905E8" w:rsidRDefault="00F22EF0">
          <w:pPr>
            <w:pStyle w:val="Footer"/>
            <w:spacing w:before="0" w:after="0"/>
            <w:rPr>
              <w:sz w:val="18"/>
              <w:szCs w:val="20"/>
            </w:rPr>
          </w:pPr>
          <w:r w:rsidRPr="00A905E8">
            <w:rPr>
              <w:sz w:val="18"/>
              <w:szCs w:val="20"/>
            </w:rPr>
            <w:t>Specification</w:t>
          </w:r>
        </w:p>
      </w:tc>
      <w:tc>
        <w:tcPr>
          <w:tcW w:w="3366" w:type="dxa"/>
          <w:vAlign w:val="center"/>
        </w:tcPr>
        <w:p w14:paraId="7A98A134" w14:textId="77777777" w:rsidR="00F22EF0" w:rsidRPr="00A905E8" w:rsidRDefault="00F22EF0">
          <w:pPr>
            <w:pStyle w:val="Footer"/>
            <w:spacing w:before="0" w:after="0"/>
            <w:jc w:val="center"/>
            <w:rPr>
              <w:sz w:val="18"/>
              <w:szCs w:val="20"/>
            </w:rPr>
          </w:pPr>
          <w:r w:rsidRPr="00A905E8">
            <w:rPr>
              <w:rStyle w:val="Strong"/>
              <w:b w:val="0"/>
              <w:sz w:val="18"/>
              <w:szCs w:val="20"/>
            </w:rPr>
            <w:t>CONFIDENTIAL &amp; PROPRIETARY</w:t>
          </w:r>
        </w:p>
      </w:tc>
      <w:tc>
        <w:tcPr>
          <w:tcW w:w="3330" w:type="dxa"/>
          <w:vAlign w:val="center"/>
        </w:tcPr>
        <w:p w14:paraId="4C6D4492" w14:textId="77777777" w:rsidR="00F22EF0" w:rsidRPr="00A905E8" w:rsidRDefault="00F22EF0">
          <w:pPr>
            <w:pStyle w:val="Footer"/>
            <w:spacing w:before="0" w:after="0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t xml:space="preserve">         </w:t>
          </w:r>
          <w:r w:rsidRPr="00A905E8">
            <w:rPr>
              <w:sz w:val="18"/>
              <w:szCs w:val="20"/>
            </w:rPr>
            <w:t xml:space="preserve"> © 2007</w:t>
          </w:r>
          <w:r w:rsidRPr="00A905E8">
            <w:rPr>
              <w:rStyle w:val="Strong"/>
              <w:b w:val="0"/>
              <w:sz w:val="18"/>
              <w:szCs w:val="20"/>
            </w:rPr>
            <w:t xml:space="preserve"> Airbiquity Inc.</w:t>
          </w:r>
        </w:p>
      </w:tc>
    </w:tr>
  </w:tbl>
  <w:p w14:paraId="08D66EDC" w14:textId="77777777" w:rsidR="00F22EF0" w:rsidRDefault="00F22EF0">
    <w:pPr>
      <w:pStyle w:val="Footer"/>
      <w:rPr>
        <w:rStyle w:val="Strong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47F4" w14:textId="77777777" w:rsidR="00F22EF0" w:rsidRDefault="00F22EF0">
    <w:pPr>
      <w:pStyle w:val="Footer"/>
      <w:spacing w:before="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DB0CC8E" wp14:editId="42A43C4D">
              <wp:simplePos x="0" y="0"/>
              <wp:positionH relativeFrom="margin">
                <wp:align>left</wp:align>
              </wp:positionH>
              <wp:positionV relativeFrom="paragraph">
                <wp:posOffset>155235</wp:posOffset>
              </wp:positionV>
              <wp:extent cx="6981825" cy="636"/>
              <wp:effectExtent l="0" t="0" r="28575" b="37465"/>
              <wp:wrapNone/>
              <wp:docPr id="20" name="Straight Connector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981825" cy="636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97CA3D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7CACC3AF">
            <v:line id="Straight Connector 20" style="position:absolute;flip:y;z-index:2516582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#97ca3d" strokeweight="1.5pt" from="0,12.2pt" to="549.75pt,12.25pt" w14:anchorId="400D9C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">
              <v:stroke joinstyle="miter"/>
              <o:lock v:ext="edit" shapetype="f"/>
              <w10:wrap anchorx="margin"/>
            </v:line>
          </w:pict>
        </mc:Fallback>
      </mc:AlternateContent>
    </w:r>
  </w:p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2844"/>
      <w:gridCol w:w="3366"/>
      <w:gridCol w:w="3366"/>
    </w:tblGrid>
    <w:tr w:rsidR="00F22EF0" w:rsidRPr="00A905E8" w14:paraId="32E32B05" w14:textId="77777777" w:rsidTr="00D24444">
      <w:trPr>
        <w:trHeight w:val="192"/>
      </w:trPr>
      <w:tc>
        <w:tcPr>
          <w:tcW w:w="2844" w:type="dxa"/>
        </w:tcPr>
        <w:p w14:paraId="2D030A9F" w14:textId="24AD31B6" w:rsidR="00F22EF0" w:rsidRPr="00A6753D" w:rsidRDefault="00F22EF0" w:rsidP="001858FC">
          <w:pPr>
            <w:pStyle w:val="Footer"/>
            <w:spacing w:before="0" w:after="0"/>
            <w:rPr>
              <w:sz w:val="18"/>
              <w:szCs w:val="18"/>
              <w:lang w:val="fr-FR"/>
            </w:rPr>
          </w:pPr>
          <w:r>
            <w:rPr>
              <w:sz w:val="18"/>
              <w:szCs w:val="18"/>
            </w:rPr>
            <w:t>© 202</w:t>
          </w:r>
          <w:r w:rsidR="003723F9">
            <w:rPr>
              <w:sz w:val="18"/>
              <w:szCs w:val="18"/>
            </w:rPr>
            <w:t>3</w:t>
          </w:r>
          <w:r w:rsidRPr="00A6753D">
            <w:rPr>
              <w:sz w:val="18"/>
              <w:szCs w:val="18"/>
            </w:rPr>
            <w:t xml:space="preserve"> Airbiquity Inc.</w:t>
          </w:r>
        </w:p>
      </w:tc>
      <w:tc>
        <w:tcPr>
          <w:tcW w:w="3366" w:type="dxa"/>
        </w:tcPr>
        <w:p w14:paraId="68BB4B54" w14:textId="55BEF661" w:rsidR="00F22EF0" w:rsidRPr="00A6753D" w:rsidRDefault="00F22EF0" w:rsidP="001858FC">
          <w:pPr>
            <w:pStyle w:val="Footer"/>
            <w:spacing w:before="0" w:after="0"/>
            <w:ind w:right="-108"/>
            <w:jc w:val="center"/>
            <w:rPr>
              <w:rStyle w:val="Strong"/>
              <w:sz w:val="18"/>
              <w:szCs w:val="18"/>
            </w:rPr>
          </w:pPr>
          <w:r w:rsidRPr="00141713">
            <w:t>Proprietary and Confidential</w:t>
          </w:r>
        </w:p>
      </w:tc>
      <w:tc>
        <w:tcPr>
          <w:tcW w:w="3366" w:type="dxa"/>
        </w:tcPr>
        <w:p w14:paraId="7445BFFC" w14:textId="5F59841F" w:rsidR="00F22EF0" w:rsidRPr="00A6753D" w:rsidRDefault="00F22EF0" w:rsidP="001858FC">
          <w:pPr>
            <w:pStyle w:val="Footer"/>
            <w:spacing w:before="0" w:after="0"/>
            <w:jc w:val="center"/>
            <w:rPr>
              <w:sz w:val="18"/>
              <w:szCs w:val="18"/>
            </w:rPr>
          </w:pPr>
          <w:r w:rsidRPr="00A6753D">
            <w:rPr>
              <w:sz w:val="18"/>
              <w:szCs w:val="18"/>
            </w:rPr>
            <w:t xml:space="preserve">Page </w:t>
          </w:r>
          <w:r w:rsidRPr="00A6753D">
            <w:rPr>
              <w:sz w:val="18"/>
              <w:szCs w:val="18"/>
            </w:rPr>
            <w:fldChar w:fldCharType="begin"/>
          </w:r>
          <w:r w:rsidRPr="00A6753D">
            <w:rPr>
              <w:sz w:val="18"/>
              <w:szCs w:val="18"/>
            </w:rPr>
            <w:instrText xml:space="preserve"> PAGE   \* MERGEFORMAT </w:instrText>
          </w:r>
          <w:r w:rsidRPr="00A6753D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29</w:t>
          </w:r>
          <w:r w:rsidRPr="00A6753D">
            <w:rPr>
              <w:noProof/>
              <w:sz w:val="18"/>
              <w:szCs w:val="18"/>
            </w:rPr>
            <w:fldChar w:fldCharType="end"/>
          </w:r>
          <w:r>
            <w:rPr>
              <w:noProof/>
              <w:sz w:val="18"/>
              <w:szCs w:val="18"/>
            </w:rPr>
            <w:t xml:space="preserve"> of </w:t>
          </w:r>
          <w:r>
            <w:rPr>
              <w:noProof/>
              <w:sz w:val="18"/>
              <w:szCs w:val="18"/>
            </w:rPr>
            <w:fldChar w:fldCharType="begin"/>
          </w:r>
          <w:r>
            <w:rPr>
              <w:noProof/>
              <w:sz w:val="18"/>
              <w:szCs w:val="18"/>
            </w:rPr>
            <w:instrText xml:space="preserve"> NUMPAGES  \# "0" \* Arabic  \* MERGEFORMAT </w:instrText>
          </w:r>
          <w:r>
            <w:rPr>
              <w:noProof/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472</w:t>
          </w:r>
          <w:r>
            <w:rPr>
              <w:noProof/>
              <w:sz w:val="18"/>
              <w:szCs w:val="18"/>
            </w:rPr>
            <w:fldChar w:fldCharType="end"/>
          </w:r>
        </w:p>
      </w:tc>
    </w:tr>
  </w:tbl>
  <w:p w14:paraId="7F60BA6B" w14:textId="77777777" w:rsidR="00F22EF0" w:rsidRDefault="00F22EF0">
    <w:pPr>
      <w:pStyle w:val="Footer"/>
      <w:spacing w:before="0" w:after="0"/>
      <w:rPr>
        <w:sz w:val="18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8AB5" w14:textId="67E34124" w:rsidR="00F22EF0" w:rsidRPr="00A6753D" w:rsidRDefault="00F22EF0" w:rsidP="000A0381">
    <w:pPr>
      <w:pStyle w:val="Footer"/>
      <w:tabs>
        <w:tab w:val="clear" w:pos="4320"/>
        <w:tab w:val="clear" w:pos="8640"/>
        <w:tab w:val="right" w:pos="10080"/>
      </w:tabs>
      <w:rPr>
        <w:sz w:val="18"/>
        <w:szCs w:val="18"/>
      </w:rPr>
    </w:pPr>
    <w:r w:rsidRPr="00A6753D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5B9CF351" wp14:editId="2A02D51E">
              <wp:simplePos x="0" y="0"/>
              <wp:positionH relativeFrom="margin">
                <wp:align>center</wp:align>
              </wp:positionH>
              <wp:positionV relativeFrom="paragraph">
                <wp:posOffset>-158115</wp:posOffset>
              </wp:positionV>
              <wp:extent cx="6981825" cy="636"/>
              <wp:effectExtent l="0" t="0" r="28575" b="37465"/>
              <wp:wrapNone/>
              <wp:docPr id="19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981825" cy="636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97CA3D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88B4F0" id="Straight Connector 19" o:spid="_x0000_s1026" style="position:absolute;flip:y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2.45pt" to="549.75pt,-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" strokecolor="#97ca3d" strokeweight="1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sz w:val="18"/>
        <w:szCs w:val="18"/>
      </w:rPr>
      <w:t>© 202</w:t>
    </w:r>
    <w:r w:rsidR="00DD5973">
      <w:rPr>
        <w:sz w:val="18"/>
        <w:szCs w:val="18"/>
      </w:rPr>
      <w:t>3</w:t>
    </w:r>
    <w:r>
      <w:rPr>
        <w:sz w:val="18"/>
        <w:szCs w:val="18"/>
      </w:rPr>
      <w:t xml:space="preserve"> </w:t>
    </w:r>
    <w:r w:rsidRPr="00A6753D">
      <w:rPr>
        <w:sz w:val="18"/>
        <w:szCs w:val="18"/>
      </w:rPr>
      <w:t>Airbiquity Inc.</w:t>
    </w:r>
    <w:r w:rsidR="000A0381">
      <w:rPr>
        <w:sz w:val="18"/>
        <w:szCs w:val="18"/>
      </w:rPr>
      <w:tab/>
    </w:r>
    <w:r w:rsidRPr="00A6753D">
      <w:rPr>
        <w:sz w:val="18"/>
        <w:szCs w:val="18"/>
      </w:rPr>
      <w:t>Proprietary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3FC05" w14:textId="77777777" w:rsidR="00855C0B" w:rsidRDefault="00855C0B">
      <w:pPr>
        <w:spacing w:before="0" w:after="0"/>
      </w:pPr>
      <w:r>
        <w:separator/>
      </w:r>
    </w:p>
  </w:footnote>
  <w:footnote w:type="continuationSeparator" w:id="0">
    <w:p w14:paraId="5B8A85CA" w14:textId="77777777" w:rsidR="00855C0B" w:rsidRDefault="00855C0B">
      <w:pPr>
        <w:spacing w:before="0" w:after="0"/>
      </w:pPr>
      <w:r>
        <w:continuationSeparator/>
      </w:r>
    </w:p>
  </w:footnote>
  <w:footnote w:type="continuationNotice" w:id="1">
    <w:p w14:paraId="42BCA4CE" w14:textId="77777777" w:rsidR="00855C0B" w:rsidRDefault="00855C0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4320"/>
      <w:gridCol w:w="4320"/>
    </w:tblGrid>
    <w:tr w:rsidR="00F22EF0" w:rsidRPr="00A905E8" w14:paraId="2461AE17" w14:textId="77777777" w:rsidTr="744389F3">
      <w:trPr>
        <w:trHeight w:val="273"/>
      </w:trPr>
      <w:tc>
        <w:tcPr>
          <w:tcW w:w="4320" w:type="dxa"/>
        </w:tcPr>
        <w:p w14:paraId="0223F45B" w14:textId="77777777" w:rsidR="00F22EF0" w:rsidRPr="00A905E8" w:rsidRDefault="00F22EF0">
          <w:pPr>
            <w:pStyle w:val="Header"/>
            <w:spacing w:after="0"/>
            <w:rPr>
              <w:szCs w:val="20"/>
              <w:lang w:val="fr-FR"/>
            </w:rPr>
          </w:pPr>
          <w:r w:rsidRPr="00A905E8">
            <w:rPr>
              <w:szCs w:val="20"/>
              <w:lang w:val="fr-FR"/>
            </w:rPr>
            <w:t xml:space="preserve">Document </w:t>
          </w:r>
          <w:r w:rsidRPr="00A905E8">
            <w:rPr>
              <w:szCs w:val="20"/>
            </w:rPr>
            <w:t>Number</w:t>
          </w:r>
          <w:r w:rsidRPr="00A905E8">
            <w:rPr>
              <w:szCs w:val="20"/>
              <w:lang w:val="fr-FR"/>
            </w:rPr>
            <w:t>:</w:t>
          </w:r>
          <w:r>
            <w:rPr>
              <w:szCs w:val="20"/>
              <w:lang w:val="fr-FR"/>
            </w:rPr>
            <w:t xml:space="preserve"> </w:t>
          </w:r>
          <w:r w:rsidRPr="00A905E8">
            <w:rPr>
              <w:szCs w:val="20"/>
              <w:lang w:val="fr-FR"/>
            </w:rPr>
            <w:t>SYRD-0071-001-01</w:t>
          </w:r>
        </w:p>
      </w:tc>
      <w:tc>
        <w:tcPr>
          <w:tcW w:w="4320" w:type="dxa"/>
        </w:tcPr>
        <w:p w14:paraId="38620B8B" w14:textId="77777777" w:rsidR="00F22EF0" w:rsidRPr="00A905E8" w:rsidRDefault="00F22EF0">
          <w:pPr>
            <w:pStyle w:val="Header"/>
            <w:spacing w:after="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6FBF08C" wp14:editId="5A47ECA5">
                <wp:simplePos x="0" y="0"/>
                <wp:positionH relativeFrom="column">
                  <wp:posOffset>2779395</wp:posOffset>
                </wp:positionH>
                <wp:positionV relativeFrom="paragraph">
                  <wp:posOffset>-130810</wp:posOffset>
                </wp:positionV>
                <wp:extent cx="828675" cy="323215"/>
                <wp:effectExtent l="0" t="0" r="0" b="0"/>
                <wp:wrapNone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32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260639F" w14:textId="7C493A20" w:rsidR="00F22EF0" w:rsidRDefault="00855C0B">
    <w:pPr>
      <w:pStyle w:val="Header"/>
      <w:spacing w:before="0"/>
    </w:pPr>
    <w:r>
      <w:rPr>
        <w:noProof/>
      </w:rPr>
      <w:pict w14:anchorId="2E5A7CF0">
        <v:rect id="_x0000_i1028" alt="" style="width:436.15pt;height:.05pt;flip:y;mso-width-percent:0;mso-height-percent:0;mso-position-horizontal-relative:page;mso-position-vertical-relative:page;mso-width-percent:0;mso-height-percent:0" o:hrpct="989" o:hralign="center" o:hrstd="t" o:hr="t" fillcolor="#aca899" stroked="f"/>
      </w:pict>
    </w:r>
    <w:r>
      <w:rPr>
        <w:noProof/>
      </w:rPr>
      <w:pict w14:anchorId="1E0DA1A1">
        <v:rect id="_x0000_i1027" alt="" style="width:436.15pt;height:.05pt;flip:y;mso-width-percent:0;mso-height-percent:0;mso-position-horizontal-relative:page;mso-position-vertical-relative:page;mso-width-percent:0;mso-height-percent:0" o:hrpct="989" o:hralign="center" o:hrstd="t" o:hr="t" fillcolor="#aca899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ECBE" w14:textId="753EBB1B" w:rsidR="00F22EF0" w:rsidRPr="005E10DA" w:rsidRDefault="744389F3" w:rsidP="002152D7">
    <w:pPr>
      <w:tabs>
        <w:tab w:val="right" w:pos="10080"/>
      </w:tabs>
      <w:ind w:right="0"/>
      <w:rPr>
        <w:noProof/>
      </w:rPr>
    </w:pPr>
    <w:r>
      <w:rPr>
        <w:noProof/>
      </w:rPr>
      <w:drawing>
        <wp:inline distT="0" distB="0" distL="0" distR="0" wp14:anchorId="1E1A9D84" wp14:editId="2B19BFC0">
          <wp:extent cx="590550" cy="257175"/>
          <wp:effectExtent l="0" t="0" r="0" b="9525"/>
          <wp:docPr id="12" name="Picture 12" descr="Airbiqu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259" t="29781" r="28241" b="53612"/>
                  <a:stretch>
                    <a:fillRect/>
                  </a:stretch>
                </pic:blipFill>
                <pic:spPr>
                  <a:xfrm>
                    <a:off x="0" y="0"/>
                    <a:ext cx="5905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6BCF95A0">
      <w:rPr>
        <w:noProof/>
      </w:rPr>
      <w:tab/>
    </w:r>
    <w:r w:rsidR="0041303C">
      <w:rPr>
        <w:noProof/>
      </w:rPr>
      <w:t xml:space="preserve">Fleet Admin REST </w:t>
    </w:r>
    <w:r w:rsidRPr="002152D7">
      <w:rPr>
        <w:noProof/>
      </w:rPr>
      <w:t>API</w:t>
    </w:r>
    <w:r w:rsidR="0041303C">
      <w:rPr>
        <w:noProof/>
      </w:rPr>
      <w:t xml:space="preserve"> Specification</w:t>
    </w:r>
  </w:p>
  <w:p w14:paraId="3D5D03D9" w14:textId="77777777" w:rsidR="00F22EF0" w:rsidRPr="00BD2AF0" w:rsidRDefault="00F22EF0" w:rsidP="00BD2A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7361C63" wp14:editId="31EBDDE7">
              <wp:simplePos x="0" y="0"/>
              <wp:positionH relativeFrom="column">
                <wp:posOffset>-619125</wp:posOffset>
              </wp:positionH>
              <wp:positionV relativeFrom="paragraph">
                <wp:posOffset>86360</wp:posOffset>
              </wp:positionV>
              <wp:extent cx="6981825" cy="636"/>
              <wp:effectExtent l="0" t="0" r="9525" b="37465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981825" cy="636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97CA3D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5E88A7ED">
            <v:line id="Straight Connector 11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97ca3d" strokeweight="1.5pt" from="-48.75pt,6.8pt" to="501pt,6.85pt" w14:anchorId="6E4504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1BEB" w14:textId="3B5690A2" w:rsidR="00F22EF0" w:rsidRPr="005E10DA" w:rsidRDefault="744389F3" w:rsidP="00D82CF7">
    <w:pPr>
      <w:tabs>
        <w:tab w:val="right" w:pos="10080"/>
      </w:tabs>
      <w:ind w:right="0"/>
    </w:pPr>
    <w:r>
      <w:rPr>
        <w:noProof/>
      </w:rPr>
      <w:drawing>
        <wp:inline distT="0" distB="0" distL="0" distR="0" wp14:anchorId="31AA3236" wp14:editId="2A650C85">
          <wp:extent cx="590550" cy="257175"/>
          <wp:effectExtent l="0" t="0" r="0" b="9525"/>
          <wp:docPr id="14" name="Picture 14" descr="Airbiqu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259" t="29781" r="28241" b="53612"/>
                  <a:stretch>
                    <a:fillRect/>
                  </a:stretch>
                </pic:blipFill>
                <pic:spPr>
                  <a:xfrm>
                    <a:off x="0" y="0"/>
                    <a:ext cx="5905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82CF7">
      <w:tab/>
      <w:t>Fleet Admin REST API Specification</w:t>
    </w:r>
  </w:p>
  <w:p w14:paraId="3D0D0D64" w14:textId="77777777" w:rsidR="00F22EF0" w:rsidRPr="00BD2AF0" w:rsidRDefault="00F22EF0" w:rsidP="00AC048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EBDE3AF" wp14:editId="55D4B126">
              <wp:simplePos x="0" y="0"/>
              <wp:positionH relativeFrom="column">
                <wp:posOffset>-619125</wp:posOffset>
              </wp:positionH>
              <wp:positionV relativeFrom="paragraph">
                <wp:posOffset>86360</wp:posOffset>
              </wp:positionV>
              <wp:extent cx="6981825" cy="636"/>
              <wp:effectExtent l="0" t="0" r="9525" b="37465"/>
              <wp:wrapNone/>
              <wp:docPr id="13" name="Straight Connector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981825" cy="636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97CA3D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63D0BF4E">
            <v:line id="Straight Connector 13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97ca3d" strokeweight="1.5pt" from="-48.75pt,6.8pt" to="501pt,6.85pt" w14:anchorId="5A8A11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">
              <v:stroke joinstyle="miter"/>
              <o:lock v:ext="edit" shapetype="f"/>
            </v:line>
          </w:pict>
        </mc:Fallback>
      </mc:AlternateContent>
    </w:r>
  </w:p>
  <w:p w14:paraId="38C79B75" w14:textId="77777777" w:rsidR="00F22EF0" w:rsidRDefault="00F22E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4C3E5E72"/>
    <w:lvl w:ilvl="0">
      <w:start w:val="1"/>
      <w:numFmt w:val="decimal"/>
      <w:pStyle w:val="Header2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9"/>
    <w:multiLevelType w:val="singleLevel"/>
    <w:tmpl w:val="0000000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C"/>
    <w:multiLevelType w:val="singleLevel"/>
    <w:tmpl w:val="0000000C"/>
    <w:lvl w:ilvl="0">
      <w:start w:val="1"/>
      <w:numFmt w:val="decimal"/>
      <w:pStyle w:val="ListNumber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D"/>
    <w:multiLevelType w:val="singleLevel"/>
    <w:tmpl w:val="0000000D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4" w15:restartNumberingAfterBreak="0">
    <w:nsid w:val="00000011"/>
    <w:multiLevelType w:val="singleLevel"/>
    <w:tmpl w:val="00000011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48"/>
    <w:multiLevelType w:val="multilevel"/>
    <w:tmpl w:val="00000048"/>
    <w:lvl w:ilvl="0">
      <w:numFmt w:val="bullet"/>
      <w:pStyle w:val="Bullet"/>
      <w:lvlText w:val="•"/>
      <w:lvlJc w:val="left"/>
      <w:pPr>
        <w:ind w:left="360" w:hanging="360"/>
      </w:pPr>
      <w:rPr>
        <w:rFonts w:ascii="Times New Roman" w:hAnsi="Times New Roman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173DE"/>
    <w:multiLevelType w:val="hybridMultilevel"/>
    <w:tmpl w:val="CC0A4968"/>
    <w:name w:val="WW8Num182"/>
    <w:lvl w:ilvl="0" w:tplc="00A634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310AC"/>
    <w:multiLevelType w:val="multilevel"/>
    <w:tmpl w:val="547EF0F8"/>
    <w:lvl w:ilvl="0">
      <w:start w:val="1"/>
      <w:numFmt w:val="decimal"/>
      <w:pStyle w:val="A-Head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-Head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A-Head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A-Head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3A1B5605"/>
    <w:multiLevelType w:val="multilevel"/>
    <w:tmpl w:val="3A564BF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  <w:color w:val="7F7F7F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imes New Roman" w:hAnsi="Times New Roman" w:cs="Times New Roman" w:hint="default"/>
        <w:b/>
        <w:color w:val="7F7F7F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BD50F3F"/>
    <w:multiLevelType w:val="multilevel"/>
    <w:tmpl w:val="7548CE38"/>
    <w:lvl w:ilvl="0">
      <w:start w:val="1"/>
      <w:numFmt w:val="decimal"/>
      <w:pStyle w:val="Header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E40249E"/>
    <w:multiLevelType w:val="multilevel"/>
    <w:tmpl w:val="F290FE92"/>
    <w:lvl w:ilvl="0">
      <w:start w:val="1"/>
      <w:numFmt w:val="decimal"/>
      <w:pStyle w:val="Header1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9B59BA"/>
    <w:multiLevelType w:val="multilevel"/>
    <w:tmpl w:val="22BABF6A"/>
    <w:lvl w:ilvl="0">
      <w:start w:val="1"/>
      <w:numFmt w:val="decimal"/>
      <w:pStyle w:val="HTableNum"/>
      <w:suff w:val="nothing"/>
      <w:lvlText w:val="Table %1  "/>
      <w:lvlJc w:val="left"/>
      <w:pPr>
        <w:ind w:left="4320" w:firstLine="0"/>
      </w:pPr>
      <w:rPr>
        <w:rFonts w:eastAsia="MS PGothic" w:hint="eastAsia"/>
        <w:b/>
        <w:i w:val="0"/>
        <w:sz w:val="21"/>
      </w:r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  <w:rPr>
        <w:rFonts w:hint="eastAsia"/>
      </w:r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  <w:rPr>
        <w:rFonts w:hint="eastAsia"/>
      </w:r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  <w:rPr>
        <w:rFonts w:hint="eastAsia"/>
      </w:r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  <w:rPr>
        <w:rFonts w:hint="eastAsia"/>
      </w:r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  <w:rPr>
        <w:rFonts w:hint="eastAsia"/>
      </w:r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  <w:rPr>
        <w:rFonts w:hint="eastAsia"/>
      </w:r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  <w:rPr>
        <w:rFonts w:hint="eastAsia"/>
      </w:r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6DBA40AB"/>
    <w:multiLevelType w:val="hybridMultilevel"/>
    <w:tmpl w:val="5E36B4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070A8F"/>
    <w:multiLevelType w:val="multilevel"/>
    <w:tmpl w:val="089CA882"/>
    <w:styleLink w:val="StyleNumber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5731789">
    <w:abstractNumId w:val="4"/>
  </w:num>
  <w:num w:numId="2" w16cid:durableId="1664357837">
    <w:abstractNumId w:val="3"/>
  </w:num>
  <w:num w:numId="3" w16cid:durableId="2012365723">
    <w:abstractNumId w:val="1"/>
  </w:num>
  <w:num w:numId="4" w16cid:durableId="183247888">
    <w:abstractNumId w:val="5"/>
  </w:num>
  <w:num w:numId="5" w16cid:durableId="1436243568">
    <w:abstractNumId w:val="0"/>
  </w:num>
  <w:num w:numId="6" w16cid:durableId="1864443530">
    <w:abstractNumId w:val="2"/>
  </w:num>
  <w:num w:numId="7" w16cid:durableId="612052956">
    <w:abstractNumId w:val="8"/>
  </w:num>
  <w:num w:numId="8" w16cid:durableId="1226530712">
    <w:abstractNumId w:val="11"/>
  </w:num>
  <w:num w:numId="9" w16cid:durableId="121922349">
    <w:abstractNumId w:val="13"/>
  </w:num>
  <w:num w:numId="10" w16cid:durableId="1689259872">
    <w:abstractNumId w:val="9"/>
  </w:num>
  <w:num w:numId="11" w16cid:durableId="366294449">
    <w:abstractNumId w:val="10"/>
  </w:num>
  <w:num w:numId="12" w16cid:durableId="486672415">
    <w:abstractNumId w:val="7"/>
  </w:num>
  <w:num w:numId="13" w16cid:durableId="1030957529">
    <w:abstractNumId w:val="12"/>
  </w:num>
  <w:num w:numId="14" w16cid:durableId="1076126615">
    <w:abstractNumId w:val="7"/>
  </w:num>
  <w:num w:numId="15" w16cid:durableId="734937688">
    <w:abstractNumId w:val="7"/>
  </w:num>
  <w:num w:numId="16" w16cid:durableId="570503552">
    <w:abstractNumId w:val="7"/>
  </w:num>
  <w:num w:numId="17" w16cid:durableId="209735070">
    <w:abstractNumId w:val="7"/>
  </w:num>
  <w:num w:numId="18" w16cid:durableId="505097325">
    <w:abstractNumId w:val="7"/>
  </w:num>
  <w:num w:numId="19" w16cid:durableId="1522933963">
    <w:abstractNumId w:val="7"/>
  </w:num>
  <w:num w:numId="20" w16cid:durableId="338120240">
    <w:abstractNumId w:val="7"/>
  </w:num>
  <w:num w:numId="21" w16cid:durableId="407961657">
    <w:abstractNumId w:val="7"/>
  </w:num>
  <w:num w:numId="22" w16cid:durableId="375198865">
    <w:abstractNumId w:val="7"/>
  </w:num>
  <w:num w:numId="23" w16cid:durableId="750352719">
    <w:abstractNumId w:val="7"/>
  </w:num>
  <w:num w:numId="24" w16cid:durableId="744031122">
    <w:abstractNumId w:val="7"/>
  </w:num>
  <w:num w:numId="25" w16cid:durableId="1590188479">
    <w:abstractNumId w:val="7"/>
  </w:num>
  <w:num w:numId="26" w16cid:durableId="765925200">
    <w:abstractNumId w:val="7"/>
  </w:num>
  <w:num w:numId="27" w16cid:durableId="1155993650">
    <w:abstractNumId w:val="7"/>
  </w:num>
  <w:num w:numId="28" w16cid:durableId="651252011">
    <w:abstractNumId w:val="7"/>
  </w:num>
  <w:num w:numId="29" w16cid:durableId="633415463">
    <w:abstractNumId w:val="7"/>
  </w:num>
  <w:num w:numId="30" w16cid:durableId="1487629313">
    <w:abstractNumId w:val="7"/>
  </w:num>
  <w:num w:numId="31" w16cid:durableId="1748066114">
    <w:abstractNumId w:val="7"/>
  </w:num>
  <w:num w:numId="32" w16cid:durableId="1163010995">
    <w:abstractNumId w:val="7"/>
  </w:num>
  <w:num w:numId="33" w16cid:durableId="734745740">
    <w:abstractNumId w:val="7"/>
  </w:num>
  <w:num w:numId="34" w16cid:durableId="133642416">
    <w:abstractNumId w:val="7"/>
  </w:num>
  <w:num w:numId="35" w16cid:durableId="183831633">
    <w:abstractNumId w:val="7"/>
  </w:num>
  <w:num w:numId="36" w16cid:durableId="132647888">
    <w:abstractNumId w:val="7"/>
  </w:num>
  <w:num w:numId="37" w16cid:durableId="1115951600">
    <w:abstractNumId w:val="7"/>
  </w:num>
  <w:num w:numId="38" w16cid:durableId="1530994902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SpellingErrors/>
  <w:hideGrammaticalErrors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doNotValidateAgainstSchema/>
  <w:doNotDemarcateInvalidXml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8B9"/>
    <w:rsid w:val="00000E81"/>
    <w:rsid w:val="000014CA"/>
    <w:rsid w:val="00001A3E"/>
    <w:rsid w:val="0000205B"/>
    <w:rsid w:val="000029C7"/>
    <w:rsid w:val="00002B94"/>
    <w:rsid w:val="00002D82"/>
    <w:rsid w:val="0000343E"/>
    <w:rsid w:val="000040DC"/>
    <w:rsid w:val="00004A9D"/>
    <w:rsid w:val="000053BB"/>
    <w:rsid w:val="0000596E"/>
    <w:rsid w:val="000075C6"/>
    <w:rsid w:val="0000782D"/>
    <w:rsid w:val="0000784C"/>
    <w:rsid w:val="00010B9D"/>
    <w:rsid w:val="00010CC2"/>
    <w:rsid w:val="00010DCE"/>
    <w:rsid w:val="000110C5"/>
    <w:rsid w:val="00012C17"/>
    <w:rsid w:val="00012EA9"/>
    <w:rsid w:val="0001330C"/>
    <w:rsid w:val="00013444"/>
    <w:rsid w:val="00013D28"/>
    <w:rsid w:val="00014170"/>
    <w:rsid w:val="0001483F"/>
    <w:rsid w:val="000149F1"/>
    <w:rsid w:val="000153E3"/>
    <w:rsid w:val="00015EF7"/>
    <w:rsid w:val="00017588"/>
    <w:rsid w:val="00017855"/>
    <w:rsid w:val="00020829"/>
    <w:rsid w:val="00020C42"/>
    <w:rsid w:val="00020FB3"/>
    <w:rsid w:val="000211F3"/>
    <w:rsid w:val="00021807"/>
    <w:rsid w:val="00021873"/>
    <w:rsid w:val="00021D28"/>
    <w:rsid w:val="0002298E"/>
    <w:rsid w:val="000230CB"/>
    <w:rsid w:val="00023ADB"/>
    <w:rsid w:val="00023BBD"/>
    <w:rsid w:val="00023DF0"/>
    <w:rsid w:val="00024051"/>
    <w:rsid w:val="0002413C"/>
    <w:rsid w:val="0002492D"/>
    <w:rsid w:val="0002493B"/>
    <w:rsid w:val="00024B22"/>
    <w:rsid w:val="00024C3A"/>
    <w:rsid w:val="00024F06"/>
    <w:rsid w:val="00025071"/>
    <w:rsid w:val="000252DF"/>
    <w:rsid w:val="0002533E"/>
    <w:rsid w:val="0002558F"/>
    <w:rsid w:val="0002589C"/>
    <w:rsid w:val="00025B9E"/>
    <w:rsid w:val="00025F56"/>
    <w:rsid w:val="000265DD"/>
    <w:rsid w:val="00027037"/>
    <w:rsid w:val="00027802"/>
    <w:rsid w:val="00027C03"/>
    <w:rsid w:val="000302A7"/>
    <w:rsid w:val="00030778"/>
    <w:rsid w:val="00030923"/>
    <w:rsid w:val="00030C31"/>
    <w:rsid w:val="00031013"/>
    <w:rsid w:val="00031202"/>
    <w:rsid w:val="00031353"/>
    <w:rsid w:val="0003160F"/>
    <w:rsid w:val="00032734"/>
    <w:rsid w:val="00032C3A"/>
    <w:rsid w:val="00032EFE"/>
    <w:rsid w:val="0003388A"/>
    <w:rsid w:val="00033A16"/>
    <w:rsid w:val="00033A8B"/>
    <w:rsid w:val="0003400A"/>
    <w:rsid w:val="000349E3"/>
    <w:rsid w:val="00034A12"/>
    <w:rsid w:val="00034C5A"/>
    <w:rsid w:val="000362BA"/>
    <w:rsid w:val="000367E0"/>
    <w:rsid w:val="00036C92"/>
    <w:rsid w:val="00036F41"/>
    <w:rsid w:val="00037137"/>
    <w:rsid w:val="000402AA"/>
    <w:rsid w:val="00040436"/>
    <w:rsid w:val="000405A5"/>
    <w:rsid w:val="000407A6"/>
    <w:rsid w:val="000410B7"/>
    <w:rsid w:val="0004129A"/>
    <w:rsid w:val="00041C30"/>
    <w:rsid w:val="000427B0"/>
    <w:rsid w:val="00042C50"/>
    <w:rsid w:val="00042C6C"/>
    <w:rsid w:val="000434E4"/>
    <w:rsid w:val="00043E26"/>
    <w:rsid w:val="00044040"/>
    <w:rsid w:val="00044146"/>
    <w:rsid w:val="00044498"/>
    <w:rsid w:val="00044500"/>
    <w:rsid w:val="000449FB"/>
    <w:rsid w:val="00044A4A"/>
    <w:rsid w:val="00044E1A"/>
    <w:rsid w:val="0004504D"/>
    <w:rsid w:val="00045620"/>
    <w:rsid w:val="00045C2E"/>
    <w:rsid w:val="00045F21"/>
    <w:rsid w:val="0004662F"/>
    <w:rsid w:val="000467DD"/>
    <w:rsid w:val="00046DEB"/>
    <w:rsid w:val="00046E35"/>
    <w:rsid w:val="0004708E"/>
    <w:rsid w:val="000478C2"/>
    <w:rsid w:val="00047CE0"/>
    <w:rsid w:val="00047FA2"/>
    <w:rsid w:val="000501AA"/>
    <w:rsid w:val="000502C9"/>
    <w:rsid w:val="0005070D"/>
    <w:rsid w:val="000508EB"/>
    <w:rsid w:val="000508F3"/>
    <w:rsid w:val="00052A43"/>
    <w:rsid w:val="00053BE8"/>
    <w:rsid w:val="000549A7"/>
    <w:rsid w:val="00055346"/>
    <w:rsid w:val="000553DB"/>
    <w:rsid w:val="000555EB"/>
    <w:rsid w:val="00055618"/>
    <w:rsid w:val="00055EA4"/>
    <w:rsid w:val="000562DB"/>
    <w:rsid w:val="00056728"/>
    <w:rsid w:val="00056807"/>
    <w:rsid w:val="00056E29"/>
    <w:rsid w:val="00057699"/>
    <w:rsid w:val="00057C83"/>
    <w:rsid w:val="00057F03"/>
    <w:rsid w:val="0006050F"/>
    <w:rsid w:val="0006063B"/>
    <w:rsid w:val="00060869"/>
    <w:rsid w:val="0006098A"/>
    <w:rsid w:val="000609EE"/>
    <w:rsid w:val="00060E10"/>
    <w:rsid w:val="00061156"/>
    <w:rsid w:val="0006147C"/>
    <w:rsid w:val="000616A9"/>
    <w:rsid w:val="000616C8"/>
    <w:rsid w:val="0006196F"/>
    <w:rsid w:val="00061CF1"/>
    <w:rsid w:val="00061EE0"/>
    <w:rsid w:val="00062BFA"/>
    <w:rsid w:val="00063140"/>
    <w:rsid w:val="0006414D"/>
    <w:rsid w:val="00065216"/>
    <w:rsid w:val="000659BD"/>
    <w:rsid w:val="00065A5C"/>
    <w:rsid w:val="00065A89"/>
    <w:rsid w:val="000661EC"/>
    <w:rsid w:val="00066315"/>
    <w:rsid w:val="000663BD"/>
    <w:rsid w:val="00066580"/>
    <w:rsid w:val="00066713"/>
    <w:rsid w:val="000669EE"/>
    <w:rsid w:val="00066D31"/>
    <w:rsid w:val="000672E5"/>
    <w:rsid w:val="00067457"/>
    <w:rsid w:val="00070151"/>
    <w:rsid w:val="0007060B"/>
    <w:rsid w:val="000707B3"/>
    <w:rsid w:val="00070845"/>
    <w:rsid w:val="00070C87"/>
    <w:rsid w:val="000710F2"/>
    <w:rsid w:val="0007135B"/>
    <w:rsid w:val="00071393"/>
    <w:rsid w:val="0007166D"/>
    <w:rsid w:val="00071F21"/>
    <w:rsid w:val="00071F5B"/>
    <w:rsid w:val="00072728"/>
    <w:rsid w:val="000729CC"/>
    <w:rsid w:val="00073112"/>
    <w:rsid w:val="00073218"/>
    <w:rsid w:val="0007387D"/>
    <w:rsid w:val="00073C43"/>
    <w:rsid w:val="00073FC5"/>
    <w:rsid w:val="0007547B"/>
    <w:rsid w:val="000755FA"/>
    <w:rsid w:val="00076104"/>
    <w:rsid w:val="000762D4"/>
    <w:rsid w:val="0007697B"/>
    <w:rsid w:val="00076D6C"/>
    <w:rsid w:val="00077E49"/>
    <w:rsid w:val="000800B0"/>
    <w:rsid w:val="00080100"/>
    <w:rsid w:val="00080C3B"/>
    <w:rsid w:val="0008114E"/>
    <w:rsid w:val="00081170"/>
    <w:rsid w:val="00081EDF"/>
    <w:rsid w:val="000823CA"/>
    <w:rsid w:val="00082641"/>
    <w:rsid w:val="0008267B"/>
    <w:rsid w:val="0008287B"/>
    <w:rsid w:val="00083308"/>
    <w:rsid w:val="000833C7"/>
    <w:rsid w:val="00083562"/>
    <w:rsid w:val="00083565"/>
    <w:rsid w:val="000837D4"/>
    <w:rsid w:val="00083E47"/>
    <w:rsid w:val="00084881"/>
    <w:rsid w:val="00084B10"/>
    <w:rsid w:val="00084B2B"/>
    <w:rsid w:val="00084C84"/>
    <w:rsid w:val="00084ECA"/>
    <w:rsid w:val="00085A29"/>
    <w:rsid w:val="0008608D"/>
    <w:rsid w:val="00086F79"/>
    <w:rsid w:val="00087982"/>
    <w:rsid w:val="000903D9"/>
    <w:rsid w:val="0009059C"/>
    <w:rsid w:val="0009068A"/>
    <w:rsid w:val="0009079F"/>
    <w:rsid w:val="00090835"/>
    <w:rsid w:val="00090B36"/>
    <w:rsid w:val="00090F2A"/>
    <w:rsid w:val="000919FE"/>
    <w:rsid w:val="00091B60"/>
    <w:rsid w:val="000927F4"/>
    <w:rsid w:val="00093150"/>
    <w:rsid w:val="00093677"/>
    <w:rsid w:val="00093EC8"/>
    <w:rsid w:val="00093F36"/>
    <w:rsid w:val="000945CF"/>
    <w:rsid w:val="00094661"/>
    <w:rsid w:val="00094858"/>
    <w:rsid w:val="00094DCA"/>
    <w:rsid w:val="000951DA"/>
    <w:rsid w:val="000952FB"/>
    <w:rsid w:val="0009625F"/>
    <w:rsid w:val="000967B6"/>
    <w:rsid w:val="00096804"/>
    <w:rsid w:val="000978BE"/>
    <w:rsid w:val="000A0381"/>
    <w:rsid w:val="000A04A7"/>
    <w:rsid w:val="000A05BE"/>
    <w:rsid w:val="000A1169"/>
    <w:rsid w:val="000A1267"/>
    <w:rsid w:val="000A1720"/>
    <w:rsid w:val="000A1AB2"/>
    <w:rsid w:val="000A26F0"/>
    <w:rsid w:val="000A2B86"/>
    <w:rsid w:val="000A33B3"/>
    <w:rsid w:val="000A3CC0"/>
    <w:rsid w:val="000A3D9A"/>
    <w:rsid w:val="000A4A43"/>
    <w:rsid w:val="000A4F53"/>
    <w:rsid w:val="000A5AE7"/>
    <w:rsid w:val="000A6411"/>
    <w:rsid w:val="000A6E9C"/>
    <w:rsid w:val="000A7073"/>
    <w:rsid w:val="000A7B60"/>
    <w:rsid w:val="000B0403"/>
    <w:rsid w:val="000B057F"/>
    <w:rsid w:val="000B0596"/>
    <w:rsid w:val="000B13C8"/>
    <w:rsid w:val="000B16D0"/>
    <w:rsid w:val="000B1E0F"/>
    <w:rsid w:val="000B1EB9"/>
    <w:rsid w:val="000B20A2"/>
    <w:rsid w:val="000B2136"/>
    <w:rsid w:val="000B3861"/>
    <w:rsid w:val="000B43F1"/>
    <w:rsid w:val="000B446D"/>
    <w:rsid w:val="000B4620"/>
    <w:rsid w:val="000B4C15"/>
    <w:rsid w:val="000B536C"/>
    <w:rsid w:val="000B568D"/>
    <w:rsid w:val="000B5B05"/>
    <w:rsid w:val="000B5B95"/>
    <w:rsid w:val="000B5BB4"/>
    <w:rsid w:val="000B5FF7"/>
    <w:rsid w:val="000B665A"/>
    <w:rsid w:val="000B6981"/>
    <w:rsid w:val="000B6F32"/>
    <w:rsid w:val="000B7157"/>
    <w:rsid w:val="000B791D"/>
    <w:rsid w:val="000C05A3"/>
    <w:rsid w:val="000C0775"/>
    <w:rsid w:val="000C0C7F"/>
    <w:rsid w:val="000C0E27"/>
    <w:rsid w:val="000C154F"/>
    <w:rsid w:val="000C1792"/>
    <w:rsid w:val="000C1AF3"/>
    <w:rsid w:val="000C21EE"/>
    <w:rsid w:val="000C2656"/>
    <w:rsid w:val="000C2A5D"/>
    <w:rsid w:val="000C312C"/>
    <w:rsid w:val="000C31BF"/>
    <w:rsid w:val="000C33D2"/>
    <w:rsid w:val="000C3400"/>
    <w:rsid w:val="000C3647"/>
    <w:rsid w:val="000C3E9B"/>
    <w:rsid w:val="000C4335"/>
    <w:rsid w:val="000C456A"/>
    <w:rsid w:val="000C4634"/>
    <w:rsid w:val="000C4744"/>
    <w:rsid w:val="000C4A6D"/>
    <w:rsid w:val="000C57C6"/>
    <w:rsid w:val="000C59BB"/>
    <w:rsid w:val="000C5B9F"/>
    <w:rsid w:val="000C7B7C"/>
    <w:rsid w:val="000D0630"/>
    <w:rsid w:val="000D1C7F"/>
    <w:rsid w:val="000D24AA"/>
    <w:rsid w:val="000D2A49"/>
    <w:rsid w:val="000D2BC3"/>
    <w:rsid w:val="000D3469"/>
    <w:rsid w:val="000D38B5"/>
    <w:rsid w:val="000D3AA3"/>
    <w:rsid w:val="000D3E4F"/>
    <w:rsid w:val="000D4152"/>
    <w:rsid w:val="000D4C76"/>
    <w:rsid w:val="000D5090"/>
    <w:rsid w:val="000D564F"/>
    <w:rsid w:val="000D60C1"/>
    <w:rsid w:val="000D6566"/>
    <w:rsid w:val="000D658E"/>
    <w:rsid w:val="000D7B8C"/>
    <w:rsid w:val="000D7D3F"/>
    <w:rsid w:val="000E0384"/>
    <w:rsid w:val="000E0720"/>
    <w:rsid w:val="000E07CC"/>
    <w:rsid w:val="000E08AF"/>
    <w:rsid w:val="000E0D86"/>
    <w:rsid w:val="000E0E15"/>
    <w:rsid w:val="000E166F"/>
    <w:rsid w:val="000E1DB7"/>
    <w:rsid w:val="000E22F4"/>
    <w:rsid w:val="000E2B4A"/>
    <w:rsid w:val="000E3984"/>
    <w:rsid w:val="000E3D2E"/>
    <w:rsid w:val="000E3D76"/>
    <w:rsid w:val="000E3E99"/>
    <w:rsid w:val="000E3EF8"/>
    <w:rsid w:val="000E470E"/>
    <w:rsid w:val="000E4D5A"/>
    <w:rsid w:val="000E4F5D"/>
    <w:rsid w:val="000E5157"/>
    <w:rsid w:val="000E5ED8"/>
    <w:rsid w:val="000E60D4"/>
    <w:rsid w:val="000E61E0"/>
    <w:rsid w:val="000E6377"/>
    <w:rsid w:val="000E63C8"/>
    <w:rsid w:val="000E67A8"/>
    <w:rsid w:val="000E6D8C"/>
    <w:rsid w:val="000E7028"/>
    <w:rsid w:val="000E7C7B"/>
    <w:rsid w:val="000F02AF"/>
    <w:rsid w:val="000F063D"/>
    <w:rsid w:val="000F0EC5"/>
    <w:rsid w:val="000F15F5"/>
    <w:rsid w:val="000F1741"/>
    <w:rsid w:val="000F1793"/>
    <w:rsid w:val="000F18F8"/>
    <w:rsid w:val="000F1E90"/>
    <w:rsid w:val="000F25AF"/>
    <w:rsid w:val="000F2B07"/>
    <w:rsid w:val="000F2BFB"/>
    <w:rsid w:val="000F37E4"/>
    <w:rsid w:val="000F39C0"/>
    <w:rsid w:val="000F3DEB"/>
    <w:rsid w:val="000F4B8B"/>
    <w:rsid w:val="000F4CDC"/>
    <w:rsid w:val="000F56A0"/>
    <w:rsid w:val="000F58B6"/>
    <w:rsid w:val="000F62CF"/>
    <w:rsid w:val="000F67C9"/>
    <w:rsid w:val="000F6DE6"/>
    <w:rsid w:val="000F6EBD"/>
    <w:rsid w:val="000F76E0"/>
    <w:rsid w:val="000F7B59"/>
    <w:rsid w:val="000F7C42"/>
    <w:rsid w:val="001007F4"/>
    <w:rsid w:val="0010080B"/>
    <w:rsid w:val="00100AAB"/>
    <w:rsid w:val="001010C5"/>
    <w:rsid w:val="0010192D"/>
    <w:rsid w:val="00101960"/>
    <w:rsid w:val="001019B3"/>
    <w:rsid w:val="001019D7"/>
    <w:rsid w:val="00102205"/>
    <w:rsid w:val="00102811"/>
    <w:rsid w:val="00102C24"/>
    <w:rsid w:val="00102E82"/>
    <w:rsid w:val="00103618"/>
    <w:rsid w:val="00104775"/>
    <w:rsid w:val="00104C94"/>
    <w:rsid w:val="0010522C"/>
    <w:rsid w:val="00105317"/>
    <w:rsid w:val="00105402"/>
    <w:rsid w:val="00106104"/>
    <w:rsid w:val="00106315"/>
    <w:rsid w:val="00106331"/>
    <w:rsid w:val="001063FE"/>
    <w:rsid w:val="00106F24"/>
    <w:rsid w:val="0010719F"/>
    <w:rsid w:val="001075B2"/>
    <w:rsid w:val="00107B4C"/>
    <w:rsid w:val="00110239"/>
    <w:rsid w:val="001105F1"/>
    <w:rsid w:val="00110628"/>
    <w:rsid w:val="001109DC"/>
    <w:rsid w:val="00110C5B"/>
    <w:rsid w:val="00110CF8"/>
    <w:rsid w:val="00110D95"/>
    <w:rsid w:val="00111C1C"/>
    <w:rsid w:val="00111C2F"/>
    <w:rsid w:val="00111D5E"/>
    <w:rsid w:val="001121A1"/>
    <w:rsid w:val="001124CE"/>
    <w:rsid w:val="00112742"/>
    <w:rsid w:val="001128EE"/>
    <w:rsid w:val="00112ABA"/>
    <w:rsid w:val="00112E95"/>
    <w:rsid w:val="001130FA"/>
    <w:rsid w:val="001131E2"/>
    <w:rsid w:val="001134BC"/>
    <w:rsid w:val="00114782"/>
    <w:rsid w:val="00114BF3"/>
    <w:rsid w:val="00115248"/>
    <w:rsid w:val="00115279"/>
    <w:rsid w:val="001154E2"/>
    <w:rsid w:val="001157F2"/>
    <w:rsid w:val="00116581"/>
    <w:rsid w:val="001166A2"/>
    <w:rsid w:val="001166F9"/>
    <w:rsid w:val="00116702"/>
    <w:rsid w:val="0011688A"/>
    <w:rsid w:val="00116B4D"/>
    <w:rsid w:val="00116CE5"/>
    <w:rsid w:val="00117180"/>
    <w:rsid w:val="001175FF"/>
    <w:rsid w:val="00117A5E"/>
    <w:rsid w:val="00117C36"/>
    <w:rsid w:val="00120108"/>
    <w:rsid w:val="00120253"/>
    <w:rsid w:val="00121357"/>
    <w:rsid w:val="0012148F"/>
    <w:rsid w:val="0012249B"/>
    <w:rsid w:val="00122769"/>
    <w:rsid w:val="00122BBD"/>
    <w:rsid w:val="00122C64"/>
    <w:rsid w:val="00122CB5"/>
    <w:rsid w:val="00122ED2"/>
    <w:rsid w:val="00123DD7"/>
    <w:rsid w:val="00124288"/>
    <w:rsid w:val="00125863"/>
    <w:rsid w:val="00125B1E"/>
    <w:rsid w:val="00126064"/>
    <w:rsid w:val="00126843"/>
    <w:rsid w:val="00126A5C"/>
    <w:rsid w:val="00126AB6"/>
    <w:rsid w:val="00126BD6"/>
    <w:rsid w:val="001272C5"/>
    <w:rsid w:val="0012740A"/>
    <w:rsid w:val="001277B4"/>
    <w:rsid w:val="00127816"/>
    <w:rsid w:val="00127B89"/>
    <w:rsid w:val="001304D0"/>
    <w:rsid w:val="00130AC3"/>
    <w:rsid w:val="00130CAB"/>
    <w:rsid w:val="00130CF7"/>
    <w:rsid w:val="00131553"/>
    <w:rsid w:val="00131E07"/>
    <w:rsid w:val="00131E72"/>
    <w:rsid w:val="0013204D"/>
    <w:rsid w:val="00133A96"/>
    <w:rsid w:val="00133E62"/>
    <w:rsid w:val="001344D6"/>
    <w:rsid w:val="001346FF"/>
    <w:rsid w:val="001348C4"/>
    <w:rsid w:val="00134B4D"/>
    <w:rsid w:val="0013529C"/>
    <w:rsid w:val="001353F9"/>
    <w:rsid w:val="001355E7"/>
    <w:rsid w:val="00135717"/>
    <w:rsid w:val="0013628F"/>
    <w:rsid w:val="001362DD"/>
    <w:rsid w:val="00136876"/>
    <w:rsid w:val="00136C56"/>
    <w:rsid w:val="001372F2"/>
    <w:rsid w:val="00137FED"/>
    <w:rsid w:val="00140614"/>
    <w:rsid w:val="001409AC"/>
    <w:rsid w:val="001414A1"/>
    <w:rsid w:val="00141D58"/>
    <w:rsid w:val="00141F94"/>
    <w:rsid w:val="001420BA"/>
    <w:rsid w:val="001420DC"/>
    <w:rsid w:val="001422CA"/>
    <w:rsid w:val="001422E1"/>
    <w:rsid w:val="001423E5"/>
    <w:rsid w:val="00142A69"/>
    <w:rsid w:val="00142DE8"/>
    <w:rsid w:val="0014311E"/>
    <w:rsid w:val="00143601"/>
    <w:rsid w:val="0014395D"/>
    <w:rsid w:val="00143963"/>
    <w:rsid w:val="00143E78"/>
    <w:rsid w:val="0014483F"/>
    <w:rsid w:val="00145EE1"/>
    <w:rsid w:val="00146084"/>
    <w:rsid w:val="001468C4"/>
    <w:rsid w:val="00146AC5"/>
    <w:rsid w:val="00146F0F"/>
    <w:rsid w:val="0014706A"/>
    <w:rsid w:val="00147559"/>
    <w:rsid w:val="001475A8"/>
    <w:rsid w:val="00147D37"/>
    <w:rsid w:val="001500DA"/>
    <w:rsid w:val="00150B1A"/>
    <w:rsid w:val="001514B0"/>
    <w:rsid w:val="001514C9"/>
    <w:rsid w:val="00151503"/>
    <w:rsid w:val="00151647"/>
    <w:rsid w:val="00151697"/>
    <w:rsid w:val="00151919"/>
    <w:rsid w:val="00151B6E"/>
    <w:rsid w:val="00151DD5"/>
    <w:rsid w:val="0015203D"/>
    <w:rsid w:val="001521B2"/>
    <w:rsid w:val="00152426"/>
    <w:rsid w:val="001528AE"/>
    <w:rsid w:val="00152D7D"/>
    <w:rsid w:val="001536A1"/>
    <w:rsid w:val="001539B7"/>
    <w:rsid w:val="001541B4"/>
    <w:rsid w:val="0015422E"/>
    <w:rsid w:val="0015423D"/>
    <w:rsid w:val="001545B6"/>
    <w:rsid w:val="00155572"/>
    <w:rsid w:val="00155685"/>
    <w:rsid w:val="001561C6"/>
    <w:rsid w:val="00156376"/>
    <w:rsid w:val="00156526"/>
    <w:rsid w:val="00156BC1"/>
    <w:rsid w:val="00157046"/>
    <w:rsid w:val="00157110"/>
    <w:rsid w:val="00157332"/>
    <w:rsid w:val="00157741"/>
    <w:rsid w:val="00157897"/>
    <w:rsid w:val="001600F0"/>
    <w:rsid w:val="00161007"/>
    <w:rsid w:val="001610F2"/>
    <w:rsid w:val="001612DE"/>
    <w:rsid w:val="00161998"/>
    <w:rsid w:val="00161A57"/>
    <w:rsid w:val="0016251C"/>
    <w:rsid w:val="00162E49"/>
    <w:rsid w:val="0016347A"/>
    <w:rsid w:val="001639C7"/>
    <w:rsid w:val="00163DEF"/>
    <w:rsid w:val="00164839"/>
    <w:rsid w:val="00164C23"/>
    <w:rsid w:val="00164E0F"/>
    <w:rsid w:val="00165549"/>
    <w:rsid w:val="00165578"/>
    <w:rsid w:val="001656F8"/>
    <w:rsid w:val="00165C72"/>
    <w:rsid w:val="0016601C"/>
    <w:rsid w:val="00166609"/>
    <w:rsid w:val="001669AB"/>
    <w:rsid w:val="001669EE"/>
    <w:rsid w:val="00166B39"/>
    <w:rsid w:val="00166F16"/>
    <w:rsid w:val="00167A5D"/>
    <w:rsid w:val="00171042"/>
    <w:rsid w:val="001713EB"/>
    <w:rsid w:val="00171501"/>
    <w:rsid w:val="00171B80"/>
    <w:rsid w:val="00171F40"/>
    <w:rsid w:val="00171FA3"/>
    <w:rsid w:val="00172597"/>
    <w:rsid w:val="001726E2"/>
    <w:rsid w:val="00172882"/>
    <w:rsid w:val="00172A27"/>
    <w:rsid w:val="00172A81"/>
    <w:rsid w:val="00172D74"/>
    <w:rsid w:val="0017321D"/>
    <w:rsid w:val="0017377B"/>
    <w:rsid w:val="00173991"/>
    <w:rsid w:val="0017440B"/>
    <w:rsid w:val="001745F7"/>
    <w:rsid w:val="00174821"/>
    <w:rsid w:val="00175D39"/>
    <w:rsid w:val="00176572"/>
    <w:rsid w:val="00177314"/>
    <w:rsid w:val="00177949"/>
    <w:rsid w:val="001802A5"/>
    <w:rsid w:val="0018059F"/>
    <w:rsid w:val="001807D1"/>
    <w:rsid w:val="00180CB1"/>
    <w:rsid w:val="00180E95"/>
    <w:rsid w:val="00181888"/>
    <w:rsid w:val="00181AB2"/>
    <w:rsid w:val="00182754"/>
    <w:rsid w:val="00182CB7"/>
    <w:rsid w:val="00182E90"/>
    <w:rsid w:val="00183111"/>
    <w:rsid w:val="0018338D"/>
    <w:rsid w:val="001834EC"/>
    <w:rsid w:val="00183572"/>
    <w:rsid w:val="00183600"/>
    <w:rsid w:val="0018394D"/>
    <w:rsid w:val="001847BE"/>
    <w:rsid w:val="00184B57"/>
    <w:rsid w:val="00185754"/>
    <w:rsid w:val="00185802"/>
    <w:rsid w:val="001858FC"/>
    <w:rsid w:val="00185AA8"/>
    <w:rsid w:val="00185C8E"/>
    <w:rsid w:val="001860AF"/>
    <w:rsid w:val="00186D32"/>
    <w:rsid w:val="00186DA8"/>
    <w:rsid w:val="00187595"/>
    <w:rsid w:val="00190001"/>
    <w:rsid w:val="00190A57"/>
    <w:rsid w:val="00190F5C"/>
    <w:rsid w:val="0019115E"/>
    <w:rsid w:val="001912AD"/>
    <w:rsid w:val="001914A6"/>
    <w:rsid w:val="0019187C"/>
    <w:rsid w:val="00191A21"/>
    <w:rsid w:val="00191AAB"/>
    <w:rsid w:val="00192C02"/>
    <w:rsid w:val="00192C68"/>
    <w:rsid w:val="00192D93"/>
    <w:rsid w:val="00192F9E"/>
    <w:rsid w:val="001934B8"/>
    <w:rsid w:val="001934F8"/>
    <w:rsid w:val="001936D9"/>
    <w:rsid w:val="001939E6"/>
    <w:rsid w:val="00193CDD"/>
    <w:rsid w:val="00193F00"/>
    <w:rsid w:val="001940CB"/>
    <w:rsid w:val="001945D6"/>
    <w:rsid w:val="00194786"/>
    <w:rsid w:val="00194B07"/>
    <w:rsid w:val="00194CCD"/>
    <w:rsid w:val="0019511C"/>
    <w:rsid w:val="001951F6"/>
    <w:rsid w:val="001952D5"/>
    <w:rsid w:val="001956B7"/>
    <w:rsid w:val="001961F6"/>
    <w:rsid w:val="001965D8"/>
    <w:rsid w:val="00196AD3"/>
    <w:rsid w:val="001A0059"/>
    <w:rsid w:val="001A0A32"/>
    <w:rsid w:val="001A0CC7"/>
    <w:rsid w:val="001A11D7"/>
    <w:rsid w:val="001A1333"/>
    <w:rsid w:val="001A1353"/>
    <w:rsid w:val="001A159C"/>
    <w:rsid w:val="001A18A6"/>
    <w:rsid w:val="001A19C4"/>
    <w:rsid w:val="001A200F"/>
    <w:rsid w:val="001A23D0"/>
    <w:rsid w:val="001A255C"/>
    <w:rsid w:val="001A2AFD"/>
    <w:rsid w:val="001A300B"/>
    <w:rsid w:val="001A3237"/>
    <w:rsid w:val="001A324C"/>
    <w:rsid w:val="001A3C21"/>
    <w:rsid w:val="001A44CF"/>
    <w:rsid w:val="001A4579"/>
    <w:rsid w:val="001A4B8A"/>
    <w:rsid w:val="001A4D78"/>
    <w:rsid w:val="001A4EFD"/>
    <w:rsid w:val="001A59B2"/>
    <w:rsid w:val="001A73E8"/>
    <w:rsid w:val="001A75CF"/>
    <w:rsid w:val="001B07DE"/>
    <w:rsid w:val="001B0D5C"/>
    <w:rsid w:val="001B0F0D"/>
    <w:rsid w:val="001B17C0"/>
    <w:rsid w:val="001B1A3A"/>
    <w:rsid w:val="001B1D70"/>
    <w:rsid w:val="001B1D8F"/>
    <w:rsid w:val="001B1FAA"/>
    <w:rsid w:val="001B22E2"/>
    <w:rsid w:val="001B2FF5"/>
    <w:rsid w:val="001B305E"/>
    <w:rsid w:val="001B330D"/>
    <w:rsid w:val="001B335A"/>
    <w:rsid w:val="001B336E"/>
    <w:rsid w:val="001B3704"/>
    <w:rsid w:val="001B3B34"/>
    <w:rsid w:val="001B3CBB"/>
    <w:rsid w:val="001B4046"/>
    <w:rsid w:val="001B447A"/>
    <w:rsid w:val="001B4BE8"/>
    <w:rsid w:val="001B5242"/>
    <w:rsid w:val="001B66D5"/>
    <w:rsid w:val="001B6886"/>
    <w:rsid w:val="001B6947"/>
    <w:rsid w:val="001B6AE2"/>
    <w:rsid w:val="001B70C7"/>
    <w:rsid w:val="001B7556"/>
    <w:rsid w:val="001B76EA"/>
    <w:rsid w:val="001C002D"/>
    <w:rsid w:val="001C0487"/>
    <w:rsid w:val="001C06B6"/>
    <w:rsid w:val="001C0980"/>
    <w:rsid w:val="001C0B3E"/>
    <w:rsid w:val="001C0BB8"/>
    <w:rsid w:val="001C0C2A"/>
    <w:rsid w:val="001C0D52"/>
    <w:rsid w:val="001C17EB"/>
    <w:rsid w:val="001C1C7C"/>
    <w:rsid w:val="001C2463"/>
    <w:rsid w:val="001C2ED3"/>
    <w:rsid w:val="001C3271"/>
    <w:rsid w:val="001C3426"/>
    <w:rsid w:val="001C39FA"/>
    <w:rsid w:val="001C3B28"/>
    <w:rsid w:val="001C436A"/>
    <w:rsid w:val="001C546D"/>
    <w:rsid w:val="001C5C54"/>
    <w:rsid w:val="001C6554"/>
    <w:rsid w:val="001C680F"/>
    <w:rsid w:val="001C6869"/>
    <w:rsid w:val="001C7966"/>
    <w:rsid w:val="001D0072"/>
    <w:rsid w:val="001D081C"/>
    <w:rsid w:val="001D1068"/>
    <w:rsid w:val="001D210A"/>
    <w:rsid w:val="001D2910"/>
    <w:rsid w:val="001D2B7E"/>
    <w:rsid w:val="001D3559"/>
    <w:rsid w:val="001D36D7"/>
    <w:rsid w:val="001D4B81"/>
    <w:rsid w:val="001D4D59"/>
    <w:rsid w:val="001D5742"/>
    <w:rsid w:val="001D5F55"/>
    <w:rsid w:val="001D5FB0"/>
    <w:rsid w:val="001D612E"/>
    <w:rsid w:val="001D6729"/>
    <w:rsid w:val="001D6D36"/>
    <w:rsid w:val="001D7215"/>
    <w:rsid w:val="001D7244"/>
    <w:rsid w:val="001D7691"/>
    <w:rsid w:val="001D79FF"/>
    <w:rsid w:val="001D7BB3"/>
    <w:rsid w:val="001D7E73"/>
    <w:rsid w:val="001E0435"/>
    <w:rsid w:val="001E10B9"/>
    <w:rsid w:val="001E1122"/>
    <w:rsid w:val="001E127B"/>
    <w:rsid w:val="001E13EE"/>
    <w:rsid w:val="001E14DC"/>
    <w:rsid w:val="001E1673"/>
    <w:rsid w:val="001E1DAA"/>
    <w:rsid w:val="001E26D4"/>
    <w:rsid w:val="001E2B31"/>
    <w:rsid w:val="001E3084"/>
    <w:rsid w:val="001E317F"/>
    <w:rsid w:val="001E3399"/>
    <w:rsid w:val="001E3403"/>
    <w:rsid w:val="001E3613"/>
    <w:rsid w:val="001E3BAD"/>
    <w:rsid w:val="001E3E37"/>
    <w:rsid w:val="001E4148"/>
    <w:rsid w:val="001E448D"/>
    <w:rsid w:val="001E4A20"/>
    <w:rsid w:val="001E4C11"/>
    <w:rsid w:val="001E4D1D"/>
    <w:rsid w:val="001E4F93"/>
    <w:rsid w:val="001E5AEF"/>
    <w:rsid w:val="001E66A1"/>
    <w:rsid w:val="001E6915"/>
    <w:rsid w:val="001E6C1E"/>
    <w:rsid w:val="001E6CA5"/>
    <w:rsid w:val="001E7026"/>
    <w:rsid w:val="001E77A0"/>
    <w:rsid w:val="001E7B63"/>
    <w:rsid w:val="001E7CAE"/>
    <w:rsid w:val="001F019C"/>
    <w:rsid w:val="001F04BF"/>
    <w:rsid w:val="001F150D"/>
    <w:rsid w:val="001F1F88"/>
    <w:rsid w:val="001F218C"/>
    <w:rsid w:val="001F48C1"/>
    <w:rsid w:val="001F4BA0"/>
    <w:rsid w:val="001F54B8"/>
    <w:rsid w:val="001F5948"/>
    <w:rsid w:val="001F61F6"/>
    <w:rsid w:val="001F6343"/>
    <w:rsid w:val="001F63AE"/>
    <w:rsid w:val="001F65E2"/>
    <w:rsid w:val="001F713D"/>
    <w:rsid w:val="001F7A04"/>
    <w:rsid w:val="00200949"/>
    <w:rsid w:val="002009A4"/>
    <w:rsid w:val="00200A23"/>
    <w:rsid w:val="002015B7"/>
    <w:rsid w:val="00201AE9"/>
    <w:rsid w:val="00202019"/>
    <w:rsid w:val="00202282"/>
    <w:rsid w:val="002027C3"/>
    <w:rsid w:val="0020318B"/>
    <w:rsid w:val="0020362B"/>
    <w:rsid w:val="002046A5"/>
    <w:rsid w:val="00204A72"/>
    <w:rsid w:val="00204F44"/>
    <w:rsid w:val="00205C34"/>
    <w:rsid w:val="00206490"/>
    <w:rsid w:val="0020664E"/>
    <w:rsid w:val="002066DC"/>
    <w:rsid w:val="00206CA4"/>
    <w:rsid w:val="00206CE8"/>
    <w:rsid w:val="00206DEE"/>
    <w:rsid w:val="00206F63"/>
    <w:rsid w:val="002073C2"/>
    <w:rsid w:val="0020756E"/>
    <w:rsid w:val="00207881"/>
    <w:rsid w:val="00207C5A"/>
    <w:rsid w:val="002100C1"/>
    <w:rsid w:val="00211AD0"/>
    <w:rsid w:val="00212337"/>
    <w:rsid w:val="002126D4"/>
    <w:rsid w:val="002134CB"/>
    <w:rsid w:val="00213B21"/>
    <w:rsid w:val="00213E35"/>
    <w:rsid w:val="002140F9"/>
    <w:rsid w:val="00214B3B"/>
    <w:rsid w:val="00214C69"/>
    <w:rsid w:val="00215111"/>
    <w:rsid w:val="0021518C"/>
    <w:rsid w:val="002152D7"/>
    <w:rsid w:val="00215444"/>
    <w:rsid w:val="0021568B"/>
    <w:rsid w:val="00215CAF"/>
    <w:rsid w:val="00215E04"/>
    <w:rsid w:val="00216153"/>
    <w:rsid w:val="002163B9"/>
    <w:rsid w:val="0021651D"/>
    <w:rsid w:val="0021688A"/>
    <w:rsid w:val="00216BE3"/>
    <w:rsid w:val="002173FE"/>
    <w:rsid w:val="00217D4F"/>
    <w:rsid w:val="002201C4"/>
    <w:rsid w:val="0022071C"/>
    <w:rsid w:val="0022125B"/>
    <w:rsid w:val="00222431"/>
    <w:rsid w:val="00222857"/>
    <w:rsid w:val="00223778"/>
    <w:rsid w:val="002238E5"/>
    <w:rsid w:val="002240FD"/>
    <w:rsid w:val="00224100"/>
    <w:rsid w:val="00224DE4"/>
    <w:rsid w:val="00225255"/>
    <w:rsid w:val="002254C0"/>
    <w:rsid w:val="00225784"/>
    <w:rsid w:val="00226F92"/>
    <w:rsid w:val="0022742B"/>
    <w:rsid w:val="00227595"/>
    <w:rsid w:val="00227A30"/>
    <w:rsid w:val="00227BDE"/>
    <w:rsid w:val="00230130"/>
    <w:rsid w:val="00230285"/>
    <w:rsid w:val="00230621"/>
    <w:rsid w:val="00230907"/>
    <w:rsid w:val="00230B17"/>
    <w:rsid w:val="00230F00"/>
    <w:rsid w:val="00231B5E"/>
    <w:rsid w:val="00231D82"/>
    <w:rsid w:val="00232203"/>
    <w:rsid w:val="00232910"/>
    <w:rsid w:val="00232B06"/>
    <w:rsid w:val="00232C3D"/>
    <w:rsid w:val="00233A09"/>
    <w:rsid w:val="00234600"/>
    <w:rsid w:val="00234602"/>
    <w:rsid w:val="00235589"/>
    <w:rsid w:val="00235688"/>
    <w:rsid w:val="002356F6"/>
    <w:rsid w:val="00235EDB"/>
    <w:rsid w:val="00235FCC"/>
    <w:rsid w:val="00236503"/>
    <w:rsid w:val="00236F8A"/>
    <w:rsid w:val="002375F2"/>
    <w:rsid w:val="0023774C"/>
    <w:rsid w:val="00237757"/>
    <w:rsid w:val="00240426"/>
    <w:rsid w:val="00241317"/>
    <w:rsid w:val="00241A90"/>
    <w:rsid w:val="00241F33"/>
    <w:rsid w:val="0024202B"/>
    <w:rsid w:val="002421F0"/>
    <w:rsid w:val="00242F95"/>
    <w:rsid w:val="00243C23"/>
    <w:rsid w:val="00243E1E"/>
    <w:rsid w:val="00243F43"/>
    <w:rsid w:val="002448F9"/>
    <w:rsid w:val="00244A70"/>
    <w:rsid w:val="00245CA4"/>
    <w:rsid w:val="00245E17"/>
    <w:rsid w:val="00246998"/>
    <w:rsid w:val="00246ACA"/>
    <w:rsid w:val="00247A5E"/>
    <w:rsid w:val="002506CD"/>
    <w:rsid w:val="00250861"/>
    <w:rsid w:val="0025133B"/>
    <w:rsid w:val="00251583"/>
    <w:rsid w:val="002516B0"/>
    <w:rsid w:val="00252A28"/>
    <w:rsid w:val="002537E2"/>
    <w:rsid w:val="002538C2"/>
    <w:rsid w:val="002540F6"/>
    <w:rsid w:val="002543CB"/>
    <w:rsid w:val="00254D9D"/>
    <w:rsid w:val="002550F2"/>
    <w:rsid w:val="00255215"/>
    <w:rsid w:val="002555A3"/>
    <w:rsid w:val="00255C83"/>
    <w:rsid w:val="00256184"/>
    <w:rsid w:val="002565F2"/>
    <w:rsid w:val="00257BF7"/>
    <w:rsid w:val="0026063C"/>
    <w:rsid w:val="00260765"/>
    <w:rsid w:val="00260D1C"/>
    <w:rsid w:val="00261331"/>
    <w:rsid w:val="002617FC"/>
    <w:rsid w:val="00261A1B"/>
    <w:rsid w:val="00261B05"/>
    <w:rsid w:val="00261ED4"/>
    <w:rsid w:val="0026208E"/>
    <w:rsid w:val="00262C1E"/>
    <w:rsid w:val="00262CC6"/>
    <w:rsid w:val="00262ECB"/>
    <w:rsid w:val="00263123"/>
    <w:rsid w:val="0026326E"/>
    <w:rsid w:val="002634DC"/>
    <w:rsid w:val="00263A08"/>
    <w:rsid w:val="00263A41"/>
    <w:rsid w:val="00263D3A"/>
    <w:rsid w:val="00263E45"/>
    <w:rsid w:val="00264978"/>
    <w:rsid w:val="002651B2"/>
    <w:rsid w:val="002652EA"/>
    <w:rsid w:val="00265CDD"/>
    <w:rsid w:val="00265F28"/>
    <w:rsid w:val="0026614D"/>
    <w:rsid w:val="00266237"/>
    <w:rsid w:val="002667DE"/>
    <w:rsid w:val="002677E1"/>
    <w:rsid w:val="00267BE4"/>
    <w:rsid w:val="002709B2"/>
    <w:rsid w:val="00270B60"/>
    <w:rsid w:val="00271372"/>
    <w:rsid w:val="00271D58"/>
    <w:rsid w:val="00272367"/>
    <w:rsid w:val="002729D6"/>
    <w:rsid w:val="00272C80"/>
    <w:rsid w:val="00272CE9"/>
    <w:rsid w:val="00272DF8"/>
    <w:rsid w:val="00272E92"/>
    <w:rsid w:val="002732A0"/>
    <w:rsid w:val="00273694"/>
    <w:rsid w:val="002736F7"/>
    <w:rsid w:val="002737A5"/>
    <w:rsid w:val="00273818"/>
    <w:rsid w:val="002739DD"/>
    <w:rsid w:val="00274243"/>
    <w:rsid w:val="002746BC"/>
    <w:rsid w:val="00275591"/>
    <w:rsid w:val="00275900"/>
    <w:rsid w:val="00275B3B"/>
    <w:rsid w:val="00275F84"/>
    <w:rsid w:val="002765B6"/>
    <w:rsid w:val="00276856"/>
    <w:rsid w:val="00276C16"/>
    <w:rsid w:val="002806D4"/>
    <w:rsid w:val="00280800"/>
    <w:rsid w:val="00280F76"/>
    <w:rsid w:val="002811BE"/>
    <w:rsid w:val="002812C3"/>
    <w:rsid w:val="00281DAF"/>
    <w:rsid w:val="00281FFD"/>
    <w:rsid w:val="00282702"/>
    <w:rsid w:val="00283F1E"/>
    <w:rsid w:val="00284647"/>
    <w:rsid w:val="00284669"/>
    <w:rsid w:val="0028482A"/>
    <w:rsid w:val="00284F57"/>
    <w:rsid w:val="002851F4"/>
    <w:rsid w:val="0028545E"/>
    <w:rsid w:val="00285DEE"/>
    <w:rsid w:val="00285E77"/>
    <w:rsid w:val="00287327"/>
    <w:rsid w:val="00287452"/>
    <w:rsid w:val="0028779B"/>
    <w:rsid w:val="00287EE7"/>
    <w:rsid w:val="00290BA1"/>
    <w:rsid w:val="00290C07"/>
    <w:rsid w:val="00291087"/>
    <w:rsid w:val="002915E4"/>
    <w:rsid w:val="00291730"/>
    <w:rsid w:val="002918C2"/>
    <w:rsid w:val="00292004"/>
    <w:rsid w:val="00292795"/>
    <w:rsid w:val="00292874"/>
    <w:rsid w:val="00292C2F"/>
    <w:rsid w:val="00292E0E"/>
    <w:rsid w:val="002934ED"/>
    <w:rsid w:val="002936DA"/>
    <w:rsid w:val="0029386D"/>
    <w:rsid w:val="00293AC2"/>
    <w:rsid w:val="0029414E"/>
    <w:rsid w:val="0029478A"/>
    <w:rsid w:val="00295022"/>
    <w:rsid w:val="002951E2"/>
    <w:rsid w:val="00295724"/>
    <w:rsid w:val="00295B32"/>
    <w:rsid w:val="00295CCE"/>
    <w:rsid w:val="00295CE5"/>
    <w:rsid w:val="00295DD2"/>
    <w:rsid w:val="002964E2"/>
    <w:rsid w:val="002969B5"/>
    <w:rsid w:val="00296B30"/>
    <w:rsid w:val="00296C5D"/>
    <w:rsid w:val="002971A5"/>
    <w:rsid w:val="002972DD"/>
    <w:rsid w:val="0029796F"/>
    <w:rsid w:val="00297C33"/>
    <w:rsid w:val="002A06C8"/>
    <w:rsid w:val="002A071D"/>
    <w:rsid w:val="002A18C5"/>
    <w:rsid w:val="002A1AE0"/>
    <w:rsid w:val="002A1C69"/>
    <w:rsid w:val="002A2066"/>
    <w:rsid w:val="002A2224"/>
    <w:rsid w:val="002A233E"/>
    <w:rsid w:val="002A2AF2"/>
    <w:rsid w:val="002A3249"/>
    <w:rsid w:val="002A3593"/>
    <w:rsid w:val="002A3A79"/>
    <w:rsid w:val="002A40D5"/>
    <w:rsid w:val="002A4B26"/>
    <w:rsid w:val="002A4BD4"/>
    <w:rsid w:val="002A4E16"/>
    <w:rsid w:val="002A550D"/>
    <w:rsid w:val="002A5A90"/>
    <w:rsid w:val="002A5DF1"/>
    <w:rsid w:val="002A63A6"/>
    <w:rsid w:val="002A6562"/>
    <w:rsid w:val="002A6DF0"/>
    <w:rsid w:val="002A6DF6"/>
    <w:rsid w:val="002A7083"/>
    <w:rsid w:val="002A71C1"/>
    <w:rsid w:val="002A74E4"/>
    <w:rsid w:val="002B0CF5"/>
    <w:rsid w:val="002B142C"/>
    <w:rsid w:val="002B192A"/>
    <w:rsid w:val="002B1E65"/>
    <w:rsid w:val="002B2AD3"/>
    <w:rsid w:val="002B317A"/>
    <w:rsid w:val="002B409C"/>
    <w:rsid w:val="002B44DD"/>
    <w:rsid w:val="002B4971"/>
    <w:rsid w:val="002B5974"/>
    <w:rsid w:val="002B61BA"/>
    <w:rsid w:val="002B646D"/>
    <w:rsid w:val="002B6AF5"/>
    <w:rsid w:val="002B6C97"/>
    <w:rsid w:val="002B6D5D"/>
    <w:rsid w:val="002B7659"/>
    <w:rsid w:val="002B7AFB"/>
    <w:rsid w:val="002B7E92"/>
    <w:rsid w:val="002C02D7"/>
    <w:rsid w:val="002C08F4"/>
    <w:rsid w:val="002C08FF"/>
    <w:rsid w:val="002C1F69"/>
    <w:rsid w:val="002C2252"/>
    <w:rsid w:val="002C236A"/>
    <w:rsid w:val="002C2BC4"/>
    <w:rsid w:val="002C2D95"/>
    <w:rsid w:val="002C2EB7"/>
    <w:rsid w:val="002C2EFC"/>
    <w:rsid w:val="002C3002"/>
    <w:rsid w:val="002C316D"/>
    <w:rsid w:val="002C3511"/>
    <w:rsid w:val="002C353B"/>
    <w:rsid w:val="002C3E3B"/>
    <w:rsid w:val="002C3EDA"/>
    <w:rsid w:val="002C3F3F"/>
    <w:rsid w:val="002C404C"/>
    <w:rsid w:val="002C41F9"/>
    <w:rsid w:val="002C47FA"/>
    <w:rsid w:val="002C4BC9"/>
    <w:rsid w:val="002C4EFA"/>
    <w:rsid w:val="002C50C9"/>
    <w:rsid w:val="002C5185"/>
    <w:rsid w:val="002C5233"/>
    <w:rsid w:val="002C5684"/>
    <w:rsid w:val="002C56D3"/>
    <w:rsid w:val="002C5E2A"/>
    <w:rsid w:val="002C6063"/>
    <w:rsid w:val="002C62FB"/>
    <w:rsid w:val="002C71AB"/>
    <w:rsid w:val="002C7211"/>
    <w:rsid w:val="002C72D8"/>
    <w:rsid w:val="002C753E"/>
    <w:rsid w:val="002C75ED"/>
    <w:rsid w:val="002C76DE"/>
    <w:rsid w:val="002C78CF"/>
    <w:rsid w:val="002C7C6B"/>
    <w:rsid w:val="002D0BF8"/>
    <w:rsid w:val="002D15B7"/>
    <w:rsid w:val="002D223B"/>
    <w:rsid w:val="002D2CB0"/>
    <w:rsid w:val="002D30EE"/>
    <w:rsid w:val="002D343F"/>
    <w:rsid w:val="002D3CB0"/>
    <w:rsid w:val="002D46C9"/>
    <w:rsid w:val="002D48EA"/>
    <w:rsid w:val="002D48FF"/>
    <w:rsid w:val="002D4A12"/>
    <w:rsid w:val="002D4BF0"/>
    <w:rsid w:val="002D5211"/>
    <w:rsid w:val="002D5B28"/>
    <w:rsid w:val="002D5E97"/>
    <w:rsid w:val="002D5F37"/>
    <w:rsid w:val="002D69C6"/>
    <w:rsid w:val="002D71F3"/>
    <w:rsid w:val="002D721D"/>
    <w:rsid w:val="002D7384"/>
    <w:rsid w:val="002D744E"/>
    <w:rsid w:val="002D7B5E"/>
    <w:rsid w:val="002D7D0C"/>
    <w:rsid w:val="002D7D89"/>
    <w:rsid w:val="002E0113"/>
    <w:rsid w:val="002E070F"/>
    <w:rsid w:val="002E0965"/>
    <w:rsid w:val="002E0F49"/>
    <w:rsid w:val="002E1034"/>
    <w:rsid w:val="002E1999"/>
    <w:rsid w:val="002E1A49"/>
    <w:rsid w:val="002E1FEC"/>
    <w:rsid w:val="002E1FFC"/>
    <w:rsid w:val="002E2502"/>
    <w:rsid w:val="002E29EF"/>
    <w:rsid w:val="002E2C84"/>
    <w:rsid w:val="002E2FFE"/>
    <w:rsid w:val="002E3055"/>
    <w:rsid w:val="002E3335"/>
    <w:rsid w:val="002E3634"/>
    <w:rsid w:val="002E399C"/>
    <w:rsid w:val="002E3C07"/>
    <w:rsid w:val="002E40C9"/>
    <w:rsid w:val="002E41B8"/>
    <w:rsid w:val="002E45A5"/>
    <w:rsid w:val="002E488D"/>
    <w:rsid w:val="002E4BFF"/>
    <w:rsid w:val="002E4D35"/>
    <w:rsid w:val="002E556A"/>
    <w:rsid w:val="002E56CF"/>
    <w:rsid w:val="002E5799"/>
    <w:rsid w:val="002E58AC"/>
    <w:rsid w:val="002E598E"/>
    <w:rsid w:val="002E615C"/>
    <w:rsid w:val="002E6975"/>
    <w:rsid w:val="002E70EB"/>
    <w:rsid w:val="002E7222"/>
    <w:rsid w:val="002E7DD4"/>
    <w:rsid w:val="002F0123"/>
    <w:rsid w:val="002F1125"/>
    <w:rsid w:val="002F119A"/>
    <w:rsid w:val="002F1A29"/>
    <w:rsid w:val="002F1B9A"/>
    <w:rsid w:val="002F1EDD"/>
    <w:rsid w:val="002F22FD"/>
    <w:rsid w:val="002F230B"/>
    <w:rsid w:val="002F24C5"/>
    <w:rsid w:val="002F2CC2"/>
    <w:rsid w:val="002F2DB1"/>
    <w:rsid w:val="002F31BC"/>
    <w:rsid w:val="002F357F"/>
    <w:rsid w:val="002F360B"/>
    <w:rsid w:val="002F3689"/>
    <w:rsid w:val="002F38D6"/>
    <w:rsid w:val="002F3B4C"/>
    <w:rsid w:val="002F3E52"/>
    <w:rsid w:val="002F4466"/>
    <w:rsid w:val="002F45C6"/>
    <w:rsid w:val="002F4C02"/>
    <w:rsid w:val="002F4E32"/>
    <w:rsid w:val="002F52DB"/>
    <w:rsid w:val="002F556B"/>
    <w:rsid w:val="002F55F5"/>
    <w:rsid w:val="002F5A48"/>
    <w:rsid w:val="002F5BDC"/>
    <w:rsid w:val="002F60E4"/>
    <w:rsid w:val="002F6261"/>
    <w:rsid w:val="002F69D4"/>
    <w:rsid w:val="002F704D"/>
    <w:rsid w:val="002F73CF"/>
    <w:rsid w:val="002F75F6"/>
    <w:rsid w:val="002F7631"/>
    <w:rsid w:val="002F7C68"/>
    <w:rsid w:val="002F7FC6"/>
    <w:rsid w:val="00300182"/>
    <w:rsid w:val="00300A0E"/>
    <w:rsid w:val="00300CEE"/>
    <w:rsid w:val="00301017"/>
    <w:rsid w:val="00301C29"/>
    <w:rsid w:val="00302737"/>
    <w:rsid w:val="003042C6"/>
    <w:rsid w:val="0030467A"/>
    <w:rsid w:val="003046A3"/>
    <w:rsid w:val="003052D5"/>
    <w:rsid w:val="00305779"/>
    <w:rsid w:val="00305F97"/>
    <w:rsid w:val="003060D4"/>
    <w:rsid w:val="00306459"/>
    <w:rsid w:val="0030682D"/>
    <w:rsid w:val="00306FD6"/>
    <w:rsid w:val="003073B2"/>
    <w:rsid w:val="003073EF"/>
    <w:rsid w:val="00307DB2"/>
    <w:rsid w:val="00310E74"/>
    <w:rsid w:val="003119FF"/>
    <w:rsid w:val="00311FBC"/>
    <w:rsid w:val="00312463"/>
    <w:rsid w:val="00312F08"/>
    <w:rsid w:val="00312FEF"/>
    <w:rsid w:val="003138D8"/>
    <w:rsid w:val="00313DE1"/>
    <w:rsid w:val="00314444"/>
    <w:rsid w:val="00314602"/>
    <w:rsid w:val="003150C9"/>
    <w:rsid w:val="00315EA4"/>
    <w:rsid w:val="003164CB"/>
    <w:rsid w:val="003201C9"/>
    <w:rsid w:val="003206BF"/>
    <w:rsid w:val="00320FF4"/>
    <w:rsid w:val="0032108C"/>
    <w:rsid w:val="003211F4"/>
    <w:rsid w:val="003213A4"/>
    <w:rsid w:val="00321A0A"/>
    <w:rsid w:val="00322399"/>
    <w:rsid w:val="003224B1"/>
    <w:rsid w:val="00322AE7"/>
    <w:rsid w:val="0032367B"/>
    <w:rsid w:val="0032387C"/>
    <w:rsid w:val="00323885"/>
    <w:rsid w:val="00323A65"/>
    <w:rsid w:val="00323CAA"/>
    <w:rsid w:val="00324138"/>
    <w:rsid w:val="00324F0A"/>
    <w:rsid w:val="00324F58"/>
    <w:rsid w:val="003251EC"/>
    <w:rsid w:val="003252C8"/>
    <w:rsid w:val="00325512"/>
    <w:rsid w:val="003255D3"/>
    <w:rsid w:val="0032697B"/>
    <w:rsid w:val="003269DA"/>
    <w:rsid w:val="003279B0"/>
    <w:rsid w:val="00327BCA"/>
    <w:rsid w:val="00330438"/>
    <w:rsid w:val="003304EC"/>
    <w:rsid w:val="003307AF"/>
    <w:rsid w:val="00330C80"/>
    <w:rsid w:val="00331752"/>
    <w:rsid w:val="0033209C"/>
    <w:rsid w:val="003321E3"/>
    <w:rsid w:val="003321E8"/>
    <w:rsid w:val="003332EF"/>
    <w:rsid w:val="00333906"/>
    <w:rsid w:val="00333A69"/>
    <w:rsid w:val="003342B3"/>
    <w:rsid w:val="0033473A"/>
    <w:rsid w:val="00334850"/>
    <w:rsid w:val="00334B97"/>
    <w:rsid w:val="00334D5B"/>
    <w:rsid w:val="0033570B"/>
    <w:rsid w:val="00336630"/>
    <w:rsid w:val="003371ED"/>
    <w:rsid w:val="00337EF7"/>
    <w:rsid w:val="0034013D"/>
    <w:rsid w:val="003401B7"/>
    <w:rsid w:val="00340EDF"/>
    <w:rsid w:val="00341048"/>
    <w:rsid w:val="00341523"/>
    <w:rsid w:val="0034196E"/>
    <w:rsid w:val="00341B92"/>
    <w:rsid w:val="0034267C"/>
    <w:rsid w:val="003426F5"/>
    <w:rsid w:val="00342741"/>
    <w:rsid w:val="003427D0"/>
    <w:rsid w:val="003429B5"/>
    <w:rsid w:val="00342FB9"/>
    <w:rsid w:val="0034335F"/>
    <w:rsid w:val="0034366F"/>
    <w:rsid w:val="00343CA5"/>
    <w:rsid w:val="00343F5C"/>
    <w:rsid w:val="00343FB3"/>
    <w:rsid w:val="003440CB"/>
    <w:rsid w:val="0034465F"/>
    <w:rsid w:val="00344923"/>
    <w:rsid w:val="0034510F"/>
    <w:rsid w:val="00345D89"/>
    <w:rsid w:val="00345E59"/>
    <w:rsid w:val="0034629C"/>
    <w:rsid w:val="00346D57"/>
    <w:rsid w:val="00346DE9"/>
    <w:rsid w:val="00347911"/>
    <w:rsid w:val="00347C17"/>
    <w:rsid w:val="0035057E"/>
    <w:rsid w:val="0035059B"/>
    <w:rsid w:val="00350913"/>
    <w:rsid w:val="00351607"/>
    <w:rsid w:val="003523E4"/>
    <w:rsid w:val="00352800"/>
    <w:rsid w:val="0035357C"/>
    <w:rsid w:val="003544B7"/>
    <w:rsid w:val="00354FF4"/>
    <w:rsid w:val="00355239"/>
    <w:rsid w:val="00355476"/>
    <w:rsid w:val="0035558D"/>
    <w:rsid w:val="00355FB1"/>
    <w:rsid w:val="00356FE8"/>
    <w:rsid w:val="0035768A"/>
    <w:rsid w:val="00357F59"/>
    <w:rsid w:val="0036034A"/>
    <w:rsid w:val="00361828"/>
    <w:rsid w:val="003624AD"/>
    <w:rsid w:val="00362D28"/>
    <w:rsid w:val="00363F12"/>
    <w:rsid w:val="00364027"/>
    <w:rsid w:val="00364359"/>
    <w:rsid w:val="0036440B"/>
    <w:rsid w:val="00364417"/>
    <w:rsid w:val="0036477C"/>
    <w:rsid w:val="003649CA"/>
    <w:rsid w:val="00364CF5"/>
    <w:rsid w:val="0036506A"/>
    <w:rsid w:val="00365810"/>
    <w:rsid w:val="00366387"/>
    <w:rsid w:val="00367452"/>
    <w:rsid w:val="003674BF"/>
    <w:rsid w:val="003678EB"/>
    <w:rsid w:val="00367C71"/>
    <w:rsid w:val="003702E8"/>
    <w:rsid w:val="00370D4B"/>
    <w:rsid w:val="003711B7"/>
    <w:rsid w:val="003711FC"/>
    <w:rsid w:val="0037172D"/>
    <w:rsid w:val="00371A41"/>
    <w:rsid w:val="003723F9"/>
    <w:rsid w:val="003725A0"/>
    <w:rsid w:val="003729CA"/>
    <w:rsid w:val="00373534"/>
    <w:rsid w:val="00373D92"/>
    <w:rsid w:val="00374602"/>
    <w:rsid w:val="00374AAA"/>
    <w:rsid w:val="00375320"/>
    <w:rsid w:val="00376179"/>
    <w:rsid w:val="0037643C"/>
    <w:rsid w:val="00376A90"/>
    <w:rsid w:val="00376D57"/>
    <w:rsid w:val="00376FDC"/>
    <w:rsid w:val="00377909"/>
    <w:rsid w:val="00380328"/>
    <w:rsid w:val="00380C8F"/>
    <w:rsid w:val="00380CB3"/>
    <w:rsid w:val="003812E9"/>
    <w:rsid w:val="00381562"/>
    <w:rsid w:val="003818EE"/>
    <w:rsid w:val="00381BEB"/>
    <w:rsid w:val="00382157"/>
    <w:rsid w:val="003826FD"/>
    <w:rsid w:val="003827AA"/>
    <w:rsid w:val="00382867"/>
    <w:rsid w:val="003837EB"/>
    <w:rsid w:val="00383A82"/>
    <w:rsid w:val="00383C39"/>
    <w:rsid w:val="0038426C"/>
    <w:rsid w:val="003846E2"/>
    <w:rsid w:val="0038474F"/>
    <w:rsid w:val="003847F5"/>
    <w:rsid w:val="0038485B"/>
    <w:rsid w:val="003848D1"/>
    <w:rsid w:val="00384C08"/>
    <w:rsid w:val="003853D0"/>
    <w:rsid w:val="00385557"/>
    <w:rsid w:val="0038561C"/>
    <w:rsid w:val="00385651"/>
    <w:rsid w:val="00385BB9"/>
    <w:rsid w:val="00385CAF"/>
    <w:rsid w:val="0038603F"/>
    <w:rsid w:val="003862D3"/>
    <w:rsid w:val="003863AB"/>
    <w:rsid w:val="00386589"/>
    <w:rsid w:val="00386A88"/>
    <w:rsid w:val="00386AF6"/>
    <w:rsid w:val="00386EAF"/>
    <w:rsid w:val="003870CA"/>
    <w:rsid w:val="00387233"/>
    <w:rsid w:val="00387D5E"/>
    <w:rsid w:val="00387E89"/>
    <w:rsid w:val="003901C1"/>
    <w:rsid w:val="003902F9"/>
    <w:rsid w:val="003903EB"/>
    <w:rsid w:val="00390635"/>
    <w:rsid w:val="00390790"/>
    <w:rsid w:val="0039167B"/>
    <w:rsid w:val="00391809"/>
    <w:rsid w:val="00391D5A"/>
    <w:rsid w:val="003920A3"/>
    <w:rsid w:val="00392294"/>
    <w:rsid w:val="0039294D"/>
    <w:rsid w:val="00392CA9"/>
    <w:rsid w:val="00393D13"/>
    <w:rsid w:val="00393FBF"/>
    <w:rsid w:val="003944DA"/>
    <w:rsid w:val="003947D7"/>
    <w:rsid w:val="003949E8"/>
    <w:rsid w:val="00395B5A"/>
    <w:rsid w:val="00396434"/>
    <w:rsid w:val="003966C7"/>
    <w:rsid w:val="00396A96"/>
    <w:rsid w:val="003972E3"/>
    <w:rsid w:val="00397E6B"/>
    <w:rsid w:val="003A0072"/>
    <w:rsid w:val="003A016B"/>
    <w:rsid w:val="003A1015"/>
    <w:rsid w:val="003A1954"/>
    <w:rsid w:val="003A1D6D"/>
    <w:rsid w:val="003A1FE2"/>
    <w:rsid w:val="003A2544"/>
    <w:rsid w:val="003A2565"/>
    <w:rsid w:val="003A29E3"/>
    <w:rsid w:val="003A2B45"/>
    <w:rsid w:val="003A2B46"/>
    <w:rsid w:val="003A2F47"/>
    <w:rsid w:val="003A2FE3"/>
    <w:rsid w:val="003A3436"/>
    <w:rsid w:val="003A4261"/>
    <w:rsid w:val="003A4553"/>
    <w:rsid w:val="003A4AF4"/>
    <w:rsid w:val="003A50AB"/>
    <w:rsid w:val="003A549C"/>
    <w:rsid w:val="003A5579"/>
    <w:rsid w:val="003A61A9"/>
    <w:rsid w:val="003A62D0"/>
    <w:rsid w:val="003A6410"/>
    <w:rsid w:val="003A6A03"/>
    <w:rsid w:val="003A6D8A"/>
    <w:rsid w:val="003A6E9B"/>
    <w:rsid w:val="003A7F29"/>
    <w:rsid w:val="003A7F8A"/>
    <w:rsid w:val="003B0755"/>
    <w:rsid w:val="003B110B"/>
    <w:rsid w:val="003B132B"/>
    <w:rsid w:val="003B1AE9"/>
    <w:rsid w:val="003B20AC"/>
    <w:rsid w:val="003B348C"/>
    <w:rsid w:val="003B38FF"/>
    <w:rsid w:val="003B4459"/>
    <w:rsid w:val="003B47A7"/>
    <w:rsid w:val="003B4F1B"/>
    <w:rsid w:val="003B4F44"/>
    <w:rsid w:val="003B519F"/>
    <w:rsid w:val="003B5C72"/>
    <w:rsid w:val="003B6573"/>
    <w:rsid w:val="003B6C47"/>
    <w:rsid w:val="003B75DD"/>
    <w:rsid w:val="003C016A"/>
    <w:rsid w:val="003C01B0"/>
    <w:rsid w:val="003C01D9"/>
    <w:rsid w:val="003C0AAF"/>
    <w:rsid w:val="003C0BAE"/>
    <w:rsid w:val="003C0FCC"/>
    <w:rsid w:val="003C1805"/>
    <w:rsid w:val="003C1A11"/>
    <w:rsid w:val="003C21C8"/>
    <w:rsid w:val="003C23CF"/>
    <w:rsid w:val="003C26D7"/>
    <w:rsid w:val="003C35B5"/>
    <w:rsid w:val="003C3FAF"/>
    <w:rsid w:val="003C4C1B"/>
    <w:rsid w:val="003C4C4E"/>
    <w:rsid w:val="003C5804"/>
    <w:rsid w:val="003C5EBF"/>
    <w:rsid w:val="003C603F"/>
    <w:rsid w:val="003C6135"/>
    <w:rsid w:val="003C6636"/>
    <w:rsid w:val="003C68AD"/>
    <w:rsid w:val="003C7424"/>
    <w:rsid w:val="003C77DB"/>
    <w:rsid w:val="003C77E0"/>
    <w:rsid w:val="003C7D88"/>
    <w:rsid w:val="003C7F03"/>
    <w:rsid w:val="003D02C4"/>
    <w:rsid w:val="003D08A1"/>
    <w:rsid w:val="003D0C2C"/>
    <w:rsid w:val="003D12BB"/>
    <w:rsid w:val="003D152B"/>
    <w:rsid w:val="003D1633"/>
    <w:rsid w:val="003D18A1"/>
    <w:rsid w:val="003D23F1"/>
    <w:rsid w:val="003D2464"/>
    <w:rsid w:val="003D2ACD"/>
    <w:rsid w:val="003D2B67"/>
    <w:rsid w:val="003D2CD6"/>
    <w:rsid w:val="003D30B7"/>
    <w:rsid w:val="003D31D5"/>
    <w:rsid w:val="003D34CC"/>
    <w:rsid w:val="003D3C35"/>
    <w:rsid w:val="003D3F0C"/>
    <w:rsid w:val="003D3F0D"/>
    <w:rsid w:val="003D3F3F"/>
    <w:rsid w:val="003D419C"/>
    <w:rsid w:val="003D4747"/>
    <w:rsid w:val="003D47EC"/>
    <w:rsid w:val="003D4A8A"/>
    <w:rsid w:val="003D4ADD"/>
    <w:rsid w:val="003D4C87"/>
    <w:rsid w:val="003D5336"/>
    <w:rsid w:val="003D5B6A"/>
    <w:rsid w:val="003D6577"/>
    <w:rsid w:val="003D6582"/>
    <w:rsid w:val="003D674C"/>
    <w:rsid w:val="003D6A0D"/>
    <w:rsid w:val="003E052E"/>
    <w:rsid w:val="003E0D2E"/>
    <w:rsid w:val="003E19D6"/>
    <w:rsid w:val="003E1D89"/>
    <w:rsid w:val="003E1EDD"/>
    <w:rsid w:val="003E23F3"/>
    <w:rsid w:val="003E26C4"/>
    <w:rsid w:val="003E273F"/>
    <w:rsid w:val="003E280D"/>
    <w:rsid w:val="003E311B"/>
    <w:rsid w:val="003E3129"/>
    <w:rsid w:val="003E346D"/>
    <w:rsid w:val="003E4735"/>
    <w:rsid w:val="003E47D1"/>
    <w:rsid w:val="003E48FE"/>
    <w:rsid w:val="003E4CA1"/>
    <w:rsid w:val="003E6941"/>
    <w:rsid w:val="003F0139"/>
    <w:rsid w:val="003F0642"/>
    <w:rsid w:val="003F0D6C"/>
    <w:rsid w:val="003F1E82"/>
    <w:rsid w:val="003F22D0"/>
    <w:rsid w:val="003F2812"/>
    <w:rsid w:val="003F3062"/>
    <w:rsid w:val="003F32BD"/>
    <w:rsid w:val="003F4720"/>
    <w:rsid w:val="003F4C6F"/>
    <w:rsid w:val="003F5101"/>
    <w:rsid w:val="003F592A"/>
    <w:rsid w:val="003F5CE9"/>
    <w:rsid w:val="003F622B"/>
    <w:rsid w:val="003F6257"/>
    <w:rsid w:val="003F66C0"/>
    <w:rsid w:val="003F6953"/>
    <w:rsid w:val="003F6FD7"/>
    <w:rsid w:val="003F7785"/>
    <w:rsid w:val="003F79FA"/>
    <w:rsid w:val="003F7AE2"/>
    <w:rsid w:val="003F7B1E"/>
    <w:rsid w:val="0040006C"/>
    <w:rsid w:val="004001CA"/>
    <w:rsid w:val="00400215"/>
    <w:rsid w:val="0040043E"/>
    <w:rsid w:val="00401197"/>
    <w:rsid w:val="00401922"/>
    <w:rsid w:val="00401F01"/>
    <w:rsid w:val="00401FDF"/>
    <w:rsid w:val="0040236D"/>
    <w:rsid w:val="0040244B"/>
    <w:rsid w:val="004024E4"/>
    <w:rsid w:val="004028E4"/>
    <w:rsid w:val="004029E5"/>
    <w:rsid w:val="004035AD"/>
    <w:rsid w:val="004035F4"/>
    <w:rsid w:val="0040372A"/>
    <w:rsid w:val="0040399D"/>
    <w:rsid w:val="00403B12"/>
    <w:rsid w:val="00403E09"/>
    <w:rsid w:val="00404306"/>
    <w:rsid w:val="0040430C"/>
    <w:rsid w:val="00404522"/>
    <w:rsid w:val="00404A2F"/>
    <w:rsid w:val="00404E80"/>
    <w:rsid w:val="00404E9F"/>
    <w:rsid w:val="0040543D"/>
    <w:rsid w:val="0040558C"/>
    <w:rsid w:val="0040620C"/>
    <w:rsid w:val="0040658D"/>
    <w:rsid w:val="004066BA"/>
    <w:rsid w:val="00406CDD"/>
    <w:rsid w:val="004071DC"/>
    <w:rsid w:val="004076CB"/>
    <w:rsid w:val="00407767"/>
    <w:rsid w:val="004077AD"/>
    <w:rsid w:val="00407FC5"/>
    <w:rsid w:val="0041014A"/>
    <w:rsid w:val="00410367"/>
    <w:rsid w:val="004103CF"/>
    <w:rsid w:val="004104B4"/>
    <w:rsid w:val="004109FE"/>
    <w:rsid w:val="00410EEF"/>
    <w:rsid w:val="0041157B"/>
    <w:rsid w:val="0041181E"/>
    <w:rsid w:val="00411BEC"/>
    <w:rsid w:val="00411C93"/>
    <w:rsid w:val="0041303C"/>
    <w:rsid w:val="00413676"/>
    <w:rsid w:val="004138AC"/>
    <w:rsid w:val="00413D39"/>
    <w:rsid w:val="00413F58"/>
    <w:rsid w:val="00414456"/>
    <w:rsid w:val="0041449E"/>
    <w:rsid w:val="004146EA"/>
    <w:rsid w:val="0041483E"/>
    <w:rsid w:val="00414B36"/>
    <w:rsid w:val="0041508C"/>
    <w:rsid w:val="00415766"/>
    <w:rsid w:val="00415E35"/>
    <w:rsid w:val="00415EA9"/>
    <w:rsid w:val="00416399"/>
    <w:rsid w:val="004165FC"/>
    <w:rsid w:val="00416975"/>
    <w:rsid w:val="00417320"/>
    <w:rsid w:val="00417C33"/>
    <w:rsid w:val="004208F5"/>
    <w:rsid w:val="00420F36"/>
    <w:rsid w:val="00421778"/>
    <w:rsid w:val="00422137"/>
    <w:rsid w:val="004224A0"/>
    <w:rsid w:val="00422663"/>
    <w:rsid w:val="00422C38"/>
    <w:rsid w:val="00423788"/>
    <w:rsid w:val="00423C93"/>
    <w:rsid w:val="00423E0D"/>
    <w:rsid w:val="004240B3"/>
    <w:rsid w:val="00424630"/>
    <w:rsid w:val="0042504D"/>
    <w:rsid w:val="0042511A"/>
    <w:rsid w:val="004251D5"/>
    <w:rsid w:val="0042589C"/>
    <w:rsid w:val="004258CB"/>
    <w:rsid w:val="004261ED"/>
    <w:rsid w:val="00426375"/>
    <w:rsid w:val="0042752F"/>
    <w:rsid w:val="004276B0"/>
    <w:rsid w:val="00427B99"/>
    <w:rsid w:val="00427D0B"/>
    <w:rsid w:val="00427D4A"/>
    <w:rsid w:val="00427FD0"/>
    <w:rsid w:val="004305D8"/>
    <w:rsid w:val="0043089F"/>
    <w:rsid w:val="004336E9"/>
    <w:rsid w:val="004347F3"/>
    <w:rsid w:val="00435638"/>
    <w:rsid w:val="00435A0C"/>
    <w:rsid w:val="0043625D"/>
    <w:rsid w:val="0043647F"/>
    <w:rsid w:val="00436B10"/>
    <w:rsid w:val="004372E1"/>
    <w:rsid w:val="00440E36"/>
    <w:rsid w:val="00440EB9"/>
    <w:rsid w:val="00441032"/>
    <w:rsid w:val="00441885"/>
    <w:rsid w:val="00441B18"/>
    <w:rsid w:val="00441FD5"/>
    <w:rsid w:val="00442364"/>
    <w:rsid w:val="004423BE"/>
    <w:rsid w:val="00442896"/>
    <w:rsid w:val="00442CF1"/>
    <w:rsid w:val="004432A1"/>
    <w:rsid w:val="00443317"/>
    <w:rsid w:val="004434CB"/>
    <w:rsid w:val="004441C4"/>
    <w:rsid w:val="00444855"/>
    <w:rsid w:val="00444FBB"/>
    <w:rsid w:val="0044522F"/>
    <w:rsid w:val="00445D08"/>
    <w:rsid w:val="004467A9"/>
    <w:rsid w:val="00446FC3"/>
    <w:rsid w:val="004474A3"/>
    <w:rsid w:val="00450564"/>
    <w:rsid w:val="0045113B"/>
    <w:rsid w:val="004511E3"/>
    <w:rsid w:val="00451539"/>
    <w:rsid w:val="0045242E"/>
    <w:rsid w:val="0045246A"/>
    <w:rsid w:val="004529F4"/>
    <w:rsid w:val="00453050"/>
    <w:rsid w:val="0045323C"/>
    <w:rsid w:val="004537A8"/>
    <w:rsid w:val="00453A9C"/>
    <w:rsid w:val="004541E0"/>
    <w:rsid w:val="004542AA"/>
    <w:rsid w:val="00454EFA"/>
    <w:rsid w:val="00455013"/>
    <w:rsid w:val="0045543C"/>
    <w:rsid w:val="00455C63"/>
    <w:rsid w:val="00455F1B"/>
    <w:rsid w:val="004560EF"/>
    <w:rsid w:val="00456D15"/>
    <w:rsid w:val="00456D3A"/>
    <w:rsid w:val="004571D4"/>
    <w:rsid w:val="0045748D"/>
    <w:rsid w:val="00457AE4"/>
    <w:rsid w:val="0046078D"/>
    <w:rsid w:val="00460804"/>
    <w:rsid w:val="00460920"/>
    <w:rsid w:val="00461AE7"/>
    <w:rsid w:val="004621DB"/>
    <w:rsid w:val="00462FB9"/>
    <w:rsid w:val="00462FEA"/>
    <w:rsid w:val="00463019"/>
    <w:rsid w:val="004635B0"/>
    <w:rsid w:val="004635DA"/>
    <w:rsid w:val="004636AB"/>
    <w:rsid w:val="00463BEE"/>
    <w:rsid w:val="00463DDD"/>
    <w:rsid w:val="00464A77"/>
    <w:rsid w:val="00464DB2"/>
    <w:rsid w:val="00464ED2"/>
    <w:rsid w:val="00464FA5"/>
    <w:rsid w:val="004658CB"/>
    <w:rsid w:val="00465D40"/>
    <w:rsid w:val="004662AF"/>
    <w:rsid w:val="004663F8"/>
    <w:rsid w:val="00466775"/>
    <w:rsid w:val="004678CD"/>
    <w:rsid w:val="00467ABE"/>
    <w:rsid w:val="00467E90"/>
    <w:rsid w:val="004707EC"/>
    <w:rsid w:val="00470C07"/>
    <w:rsid w:val="00471D33"/>
    <w:rsid w:val="00472F0C"/>
    <w:rsid w:val="00473003"/>
    <w:rsid w:val="004735EB"/>
    <w:rsid w:val="00473DE7"/>
    <w:rsid w:val="004740ED"/>
    <w:rsid w:val="004743CD"/>
    <w:rsid w:val="00474B9A"/>
    <w:rsid w:val="00474C5B"/>
    <w:rsid w:val="00474E05"/>
    <w:rsid w:val="0047550E"/>
    <w:rsid w:val="00476101"/>
    <w:rsid w:val="00476FA4"/>
    <w:rsid w:val="00477644"/>
    <w:rsid w:val="004778CC"/>
    <w:rsid w:val="00480403"/>
    <w:rsid w:val="00480764"/>
    <w:rsid w:val="00480E65"/>
    <w:rsid w:val="00480F90"/>
    <w:rsid w:val="0048116B"/>
    <w:rsid w:val="00481417"/>
    <w:rsid w:val="00481491"/>
    <w:rsid w:val="00481614"/>
    <w:rsid w:val="00481803"/>
    <w:rsid w:val="0048183D"/>
    <w:rsid w:val="00481B8D"/>
    <w:rsid w:val="00483107"/>
    <w:rsid w:val="00483161"/>
    <w:rsid w:val="004835C7"/>
    <w:rsid w:val="00483F71"/>
    <w:rsid w:val="00483FF4"/>
    <w:rsid w:val="0048408E"/>
    <w:rsid w:val="004840A4"/>
    <w:rsid w:val="004841C1"/>
    <w:rsid w:val="00484A54"/>
    <w:rsid w:val="00484BBD"/>
    <w:rsid w:val="00484CB1"/>
    <w:rsid w:val="00484D89"/>
    <w:rsid w:val="00485664"/>
    <w:rsid w:val="004863D2"/>
    <w:rsid w:val="004863E7"/>
    <w:rsid w:val="004867F1"/>
    <w:rsid w:val="0048690C"/>
    <w:rsid w:val="00487579"/>
    <w:rsid w:val="00487CD6"/>
    <w:rsid w:val="00487F24"/>
    <w:rsid w:val="00490418"/>
    <w:rsid w:val="00490B9D"/>
    <w:rsid w:val="00490F0D"/>
    <w:rsid w:val="00490FAF"/>
    <w:rsid w:val="004914D9"/>
    <w:rsid w:val="00491A84"/>
    <w:rsid w:val="00491D8C"/>
    <w:rsid w:val="00491DB6"/>
    <w:rsid w:val="00491EBF"/>
    <w:rsid w:val="0049201B"/>
    <w:rsid w:val="004922F6"/>
    <w:rsid w:val="00492704"/>
    <w:rsid w:val="00492B5C"/>
    <w:rsid w:val="00492E22"/>
    <w:rsid w:val="004931C6"/>
    <w:rsid w:val="004931DC"/>
    <w:rsid w:val="00493546"/>
    <w:rsid w:val="00493BFF"/>
    <w:rsid w:val="00493C74"/>
    <w:rsid w:val="00493FDF"/>
    <w:rsid w:val="0049404A"/>
    <w:rsid w:val="00494204"/>
    <w:rsid w:val="0049421F"/>
    <w:rsid w:val="00494692"/>
    <w:rsid w:val="004947E2"/>
    <w:rsid w:val="00494CEA"/>
    <w:rsid w:val="004950C1"/>
    <w:rsid w:val="004953DA"/>
    <w:rsid w:val="00496473"/>
    <w:rsid w:val="004968DB"/>
    <w:rsid w:val="00496BB1"/>
    <w:rsid w:val="00496E6B"/>
    <w:rsid w:val="004970BC"/>
    <w:rsid w:val="0049710F"/>
    <w:rsid w:val="004975A5"/>
    <w:rsid w:val="00497602"/>
    <w:rsid w:val="0049767A"/>
    <w:rsid w:val="00497708"/>
    <w:rsid w:val="00497F7D"/>
    <w:rsid w:val="004A0038"/>
    <w:rsid w:val="004A0FA3"/>
    <w:rsid w:val="004A1F50"/>
    <w:rsid w:val="004A37FB"/>
    <w:rsid w:val="004A3B00"/>
    <w:rsid w:val="004A3C2C"/>
    <w:rsid w:val="004A4693"/>
    <w:rsid w:val="004A4CC4"/>
    <w:rsid w:val="004A5BB7"/>
    <w:rsid w:val="004A61EE"/>
    <w:rsid w:val="004A6296"/>
    <w:rsid w:val="004A6881"/>
    <w:rsid w:val="004A6D1D"/>
    <w:rsid w:val="004A6D59"/>
    <w:rsid w:val="004A77D2"/>
    <w:rsid w:val="004A7CB2"/>
    <w:rsid w:val="004A7CCE"/>
    <w:rsid w:val="004AFF5B"/>
    <w:rsid w:val="004B157D"/>
    <w:rsid w:val="004B1F3C"/>
    <w:rsid w:val="004B213C"/>
    <w:rsid w:val="004B29C2"/>
    <w:rsid w:val="004B2F77"/>
    <w:rsid w:val="004B31A8"/>
    <w:rsid w:val="004B34F5"/>
    <w:rsid w:val="004B3512"/>
    <w:rsid w:val="004B3A9C"/>
    <w:rsid w:val="004B3DF8"/>
    <w:rsid w:val="004B4031"/>
    <w:rsid w:val="004B43F0"/>
    <w:rsid w:val="004B5455"/>
    <w:rsid w:val="004B59CB"/>
    <w:rsid w:val="004B5A25"/>
    <w:rsid w:val="004B5C45"/>
    <w:rsid w:val="004B6310"/>
    <w:rsid w:val="004B64DF"/>
    <w:rsid w:val="004B650D"/>
    <w:rsid w:val="004B696D"/>
    <w:rsid w:val="004B7550"/>
    <w:rsid w:val="004B7970"/>
    <w:rsid w:val="004B7FEE"/>
    <w:rsid w:val="004C11FC"/>
    <w:rsid w:val="004C16BD"/>
    <w:rsid w:val="004C1972"/>
    <w:rsid w:val="004C1CF6"/>
    <w:rsid w:val="004C233A"/>
    <w:rsid w:val="004C2A80"/>
    <w:rsid w:val="004C309B"/>
    <w:rsid w:val="004C3399"/>
    <w:rsid w:val="004C3AA6"/>
    <w:rsid w:val="004C459D"/>
    <w:rsid w:val="004C508D"/>
    <w:rsid w:val="004C520E"/>
    <w:rsid w:val="004C5379"/>
    <w:rsid w:val="004C5C19"/>
    <w:rsid w:val="004C6B43"/>
    <w:rsid w:val="004C7189"/>
    <w:rsid w:val="004C71CD"/>
    <w:rsid w:val="004C7673"/>
    <w:rsid w:val="004C7883"/>
    <w:rsid w:val="004D0898"/>
    <w:rsid w:val="004D0B19"/>
    <w:rsid w:val="004D1191"/>
    <w:rsid w:val="004D139C"/>
    <w:rsid w:val="004D1502"/>
    <w:rsid w:val="004D18EF"/>
    <w:rsid w:val="004D231F"/>
    <w:rsid w:val="004D2769"/>
    <w:rsid w:val="004D2BE0"/>
    <w:rsid w:val="004D2ED1"/>
    <w:rsid w:val="004D3244"/>
    <w:rsid w:val="004D3748"/>
    <w:rsid w:val="004D3915"/>
    <w:rsid w:val="004D41D4"/>
    <w:rsid w:val="004D4F12"/>
    <w:rsid w:val="004D521C"/>
    <w:rsid w:val="004D543B"/>
    <w:rsid w:val="004D58B8"/>
    <w:rsid w:val="004D5EE2"/>
    <w:rsid w:val="004D6B65"/>
    <w:rsid w:val="004D6F6B"/>
    <w:rsid w:val="004D76E9"/>
    <w:rsid w:val="004D7C90"/>
    <w:rsid w:val="004D7D4F"/>
    <w:rsid w:val="004E0303"/>
    <w:rsid w:val="004E1361"/>
    <w:rsid w:val="004E1AED"/>
    <w:rsid w:val="004E1B6A"/>
    <w:rsid w:val="004E3156"/>
    <w:rsid w:val="004E416A"/>
    <w:rsid w:val="004E45C1"/>
    <w:rsid w:val="004E4733"/>
    <w:rsid w:val="004E4CA3"/>
    <w:rsid w:val="004E59AC"/>
    <w:rsid w:val="004E5D12"/>
    <w:rsid w:val="004E61B2"/>
    <w:rsid w:val="004E66C8"/>
    <w:rsid w:val="004E693A"/>
    <w:rsid w:val="004E6C8F"/>
    <w:rsid w:val="004E70C6"/>
    <w:rsid w:val="004E74CA"/>
    <w:rsid w:val="004E7644"/>
    <w:rsid w:val="004E7AA1"/>
    <w:rsid w:val="004E7C1A"/>
    <w:rsid w:val="004E7D82"/>
    <w:rsid w:val="004E7F37"/>
    <w:rsid w:val="004F0059"/>
    <w:rsid w:val="004F02E6"/>
    <w:rsid w:val="004F038E"/>
    <w:rsid w:val="004F0428"/>
    <w:rsid w:val="004F0A94"/>
    <w:rsid w:val="004F13B6"/>
    <w:rsid w:val="004F1427"/>
    <w:rsid w:val="004F1900"/>
    <w:rsid w:val="004F1BBA"/>
    <w:rsid w:val="004F20D0"/>
    <w:rsid w:val="004F2992"/>
    <w:rsid w:val="004F2B68"/>
    <w:rsid w:val="004F2F3A"/>
    <w:rsid w:val="004F2F54"/>
    <w:rsid w:val="004F37C3"/>
    <w:rsid w:val="004F3E54"/>
    <w:rsid w:val="004F4108"/>
    <w:rsid w:val="004F41E0"/>
    <w:rsid w:val="004F4261"/>
    <w:rsid w:val="004F4500"/>
    <w:rsid w:val="004F454A"/>
    <w:rsid w:val="004F565A"/>
    <w:rsid w:val="004F5769"/>
    <w:rsid w:val="004F5C03"/>
    <w:rsid w:val="004F5CAF"/>
    <w:rsid w:val="004F5F0A"/>
    <w:rsid w:val="004F6766"/>
    <w:rsid w:val="004F6C78"/>
    <w:rsid w:val="00500BDF"/>
    <w:rsid w:val="00500F9B"/>
    <w:rsid w:val="00501CC4"/>
    <w:rsid w:val="00501EB5"/>
    <w:rsid w:val="00502BB7"/>
    <w:rsid w:val="00503A51"/>
    <w:rsid w:val="00504136"/>
    <w:rsid w:val="005047DA"/>
    <w:rsid w:val="00505090"/>
    <w:rsid w:val="005053D8"/>
    <w:rsid w:val="00505785"/>
    <w:rsid w:val="00505FA0"/>
    <w:rsid w:val="00506169"/>
    <w:rsid w:val="00506216"/>
    <w:rsid w:val="00506A71"/>
    <w:rsid w:val="0050712B"/>
    <w:rsid w:val="00507952"/>
    <w:rsid w:val="005103D6"/>
    <w:rsid w:val="00510547"/>
    <w:rsid w:val="00510711"/>
    <w:rsid w:val="00510CFE"/>
    <w:rsid w:val="00511096"/>
    <w:rsid w:val="0051141B"/>
    <w:rsid w:val="00511560"/>
    <w:rsid w:val="0051180F"/>
    <w:rsid w:val="00511F7A"/>
    <w:rsid w:val="0051201C"/>
    <w:rsid w:val="005123CD"/>
    <w:rsid w:val="00512C28"/>
    <w:rsid w:val="00512DFF"/>
    <w:rsid w:val="00513397"/>
    <w:rsid w:val="00513A46"/>
    <w:rsid w:val="0051413F"/>
    <w:rsid w:val="0051422A"/>
    <w:rsid w:val="0051472A"/>
    <w:rsid w:val="005147CD"/>
    <w:rsid w:val="0051494C"/>
    <w:rsid w:val="00514C23"/>
    <w:rsid w:val="00514EC4"/>
    <w:rsid w:val="00515987"/>
    <w:rsid w:val="005160F5"/>
    <w:rsid w:val="00516591"/>
    <w:rsid w:val="00516946"/>
    <w:rsid w:val="00516A82"/>
    <w:rsid w:val="00516F7F"/>
    <w:rsid w:val="00517B1D"/>
    <w:rsid w:val="005202BD"/>
    <w:rsid w:val="005204F7"/>
    <w:rsid w:val="00520699"/>
    <w:rsid w:val="00520B2D"/>
    <w:rsid w:val="00520CD4"/>
    <w:rsid w:val="00520D71"/>
    <w:rsid w:val="005212B6"/>
    <w:rsid w:val="00521580"/>
    <w:rsid w:val="00522551"/>
    <w:rsid w:val="00522864"/>
    <w:rsid w:val="005228E3"/>
    <w:rsid w:val="005239B7"/>
    <w:rsid w:val="00523CA4"/>
    <w:rsid w:val="00524D91"/>
    <w:rsid w:val="00524E35"/>
    <w:rsid w:val="00524E4D"/>
    <w:rsid w:val="0052549D"/>
    <w:rsid w:val="0052563B"/>
    <w:rsid w:val="00526BB3"/>
    <w:rsid w:val="00530866"/>
    <w:rsid w:val="00531383"/>
    <w:rsid w:val="005318D5"/>
    <w:rsid w:val="005318FE"/>
    <w:rsid w:val="00531A8D"/>
    <w:rsid w:val="00531B19"/>
    <w:rsid w:val="00533120"/>
    <w:rsid w:val="00533769"/>
    <w:rsid w:val="00533BBD"/>
    <w:rsid w:val="005341B5"/>
    <w:rsid w:val="0053501D"/>
    <w:rsid w:val="0053508A"/>
    <w:rsid w:val="00535C53"/>
    <w:rsid w:val="00535F63"/>
    <w:rsid w:val="00535FBB"/>
    <w:rsid w:val="0053645F"/>
    <w:rsid w:val="005365D4"/>
    <w:rsid w:val="00536705"/>
    <w:rsid w:val="00536763"/>
    <w:rsid w:val="005368DE"/>
    <w:rsid w:val="00536A97"/>
    <w:rsid w:val="00536D4B"/>
    <w:rsid w:val="00537142"/>
    <w:rsid w:val="00537211"/>
    <w:rsid w:val="00537352"/>
    <w:rsid w:val="00537AD6"/>
    <w:rsid w:val="00541417"/>
    <w:rsid w:val="005416DC"/>
    <w:rsid w:val="005418D3"/>
    <w:rsid w:val="00542032"/>
    <w:rsid w:val="0054257B"/>
    <w:rsid w:val="00543BF7"/>
    <w:rsid w:val="00543C6E"/>
    <w:rsid w:val="00543D51"/>
    <w:rsid w:val="00543D6C"/>
    <w:rsid w:val="00543F5B"/>
    <w:rsid w:val="0054411D"/>
    <w:rsid w:val="00544143"/>
    <w:rsid w:val="0054425D"/>
    <w:rsid w:val="0054496C"/>
    <w:rsid w:val="00544D56"/>
    <w:rsid w:val="00545022"/>
    <w:rsid w:val="0054512D"/>
    <w:rsid w:val="00545488"/>
    <w:rsid w:val="005457EB"/>
    <w:rsid w:val="00545D33"/>
    <w:rsid w:val="005462E8"/>
    <w:rsid w:val="00546314"/>
    <w:rsid w:val="005471A6"/>
    <w:rsid w:val="005473EE"/>
    <w:rsid w:val="00547629"/>
    <w:rsid w:val="00547ED9"/>
    <w:rsid w:val="00547F0E"/>
    <w:rsid w:val="00550193"/>
    <w:rsid w:val="00552333"/>
    <w:rsid w:val="005524E2"/>
    <w:rsid w:val="005528A2"/>
    <w:rsid w:val="00552946"/>
    <w:rsid w:val="00552ABA"/>
    <w:rsid w:val="005530D0"/>
    <w:rsid w:val="0055362A"/>
    <w:rsid w:val="005539DB"/>
    <w:rsid w:val="00553A38"/>
    <w:rsid w:val="00553DF6"/>
    <w:rsid w:val="00553F0E"/>
    <w:rsid w:val="00553FCD"/>
    <w:rsid w:val="005541BB"/>
    <w:rsid w:val="00554897"/>
    <w:rsid w:val="00554DE7"/>
    <w:rsid w:val="0055544C"/>
    <w:rsid w:val="0055568F"/>
    <w:rsid w:val="005557F4"/>
    <w:rsid w:val="00556217"/>
    <w:rsid w:val="005569E4"/>
    <w:rsid w:val="00556B12"/>
    <w:rsid w:val="00556BE8"/>
    <w:rsid w:val="00557A91"/>
    <w:rsid w:val="0056001C"/>
    <w:rsid w:val="00560146"/>
    <w:rsid w:val="00560725"/>
    <w:rsid w:val="00560B32"/>
    <w:rsid w:val="00561528"/>
    <w:rsid w:val="00561B03"/>
    <w:rsid w:val="00562BCD"/>
    <w:rsid w:val="00562D83"/>
    <w:rsid w:val="00563742"/>
    <w:rsid w:val="00563D59"/>
    <w:rsid w:val="00563D7B"/>
    <w:rsid w:val="0056460C"/>
    <w:rsid w:val="005649AE"/>
    <w:rsid w:val="00565474"/>
    <w:rsid w:val="005654E7"/>
    <w:rsid w:val="00565976"/>
    <w:rsid w:val="00565D7C"/>
    <w:rsid w:val="00565F39"/>
    <w:rsid w:val="0056601B"/>
    <w:rsid w:val="00566087"/>
    <w:rsid w:val="0056615D"/>
    <w:rsid w:val="005662E8"/>
    <w:rsid w:val="00566C63"/>
    <w:rsid w:val="00566EBE"/>
    <w:rsid w:val="00567028"/>
    <w:rsid w:val="00567089"/>
    <w:rsid w:val="00567324"/>
    <w:rsid w:val="00567EB0"/>
    <w:rsid w:val="00570516"/>
    <w:rsid w:val="005706F0"/>
    <w:rsid w:val="00570D16"/>
    <w:rsid w:val="00570DB0"/>
    <w:rsid w:val="00571109"/>
    <w:rsid w:val="00571374"/>
    <w:rsid w:val="005714A5"/>
    <w:rsid w:val="00571731"/>
    <w:rsid w:val="0057176D"/>
    <w:rsid w:val="00571EAB"/>
    <w:rsid w:val="005721FB"/>
    <w:rsid w:val="00572350"/>
    <w:rsid w:val="005728A0"/>
    <w:rsid w:val="0057306C"/>
    <w:rsid w:val="005737C5"/>
    <w:rsid w:val="005741A3"/>
    <w:rsid w:val="00574984"/>
    <w:rsid w:val="00574EB0"/>
    <w:rsid w:val="00575634"/>
    <w:rsid w:val="00575709"/>
    <w:rsid w:val="0057605B"/>
    <w:rsid w:val="00576807"/>
    <w:rsid w:val="00576E75"/>
    <w:rsid w:val="00576FA6"/>
    <w:rsid w:val="0057710C"/>
    <w:rsid w:val="005771FA"/>
    <w:rsid w:val="0057759C"/>
    <w:rsid w:val="00577CC9"/>
    <w:rsid w:val="00578068"/>
    <w:rsid w:val="0058064E"/>
    <w:rsid w:val="00580E4C"/>
    <w:rsid w:val="0058103F"/>
    <w:rsid w:val="00581595"/>
    <w:rsid w:val="005816DF"/>
    <w:rsid w:val="00581AA0"/>
    <w:rsid w:val="00581DB4"/>
    <w:rsid w:val="005823B4"/>
    <w:rsid w:val="00582447"/>
    <w:rsid w:val="005828B2"/>
    <w:rsid w:val="00582DA6"/>
    <w:rsid w:val="00582E11"/>
    <w:rsid w:val="005830B7"/>
    <w:rsid w:val="0058360C"/>
    <w:rsid w:val="00583CE5"/>
    <w:rsid w:val="005847CC"/>
    <w:rsid w:val="00584C62"/>
    <w:rsid w:val="00585027"/>
    <w:rsid w:val="00585746"/>
    <w:rsid w:val="00585FE4"/>
    <w:rsid w:val="0058615F"/>
    <w:rsid w:val="0058678C"/>
    <w:rsid w:val="00586BA1"/>
    <w:rsid w:val="00587313"/>
    <w:rsid w:val="005873B0"/>
    <w:rsid w:val="00587601"/>
    <w:rsid w:val="0058797A"/>
    <w:rsid w:val="00587A96"/>
    <w:rsid w:val="00587BF5"/>
    <w:rsid w:val="00590037"/>
    <w:rsid w:val="00592275"/>
    <w:rsid w:val="00592B45"/>
    <w:rsid w:val="00594090"/>
    <w:rsid w:val="005944ED"/>
    <w:rsid w:val="0059589C"/>
    <w:rsid w:val="005961C3"/>
    <w:rsid w:val="0059670A"/>
    <w:rsid w:val="0059681A"/>
    <w:rsid w:val="00596B6A"/>
    <w:rsid w:val="00596CDC"/>
    <w:rsid w:val="0059796D"/>
    <w:rsid w:val="005A0E3F"/>
    <w:rsid w:val="005A17C7"/>
    <w:rsid w:val="005A1970"/>
    <w:rsid w:val="005A22D5"/>
    <w:rsid w:val="005A2BB4"/>
    <w:rsid w:val="005A2ECA"/>
    <w:rsid w:val="005A2EDB"/>
    <w:rsid w:val="005A2F67"/>
    <w:rsid w:val="005A308B"/>
    <w:rsid w:val="005A3411"/>
    <w:rsid w:val="005A3791"/>
    <w:rsid w:val="005A3934"/>
    <w:rsid w:val="005A3C60"/>
    <w:rsid w:val="005A4032"/>
    <w:rsid w:val="005A410A"/>
    <w:rsid w:val="005A43AC"/>
    <w:rsid w:val="005A4565"/>
    <w:rsid w:val="005A6735"/>
    <w:rsid w:val="005A6D86"/>
    <w:rsid w:val="005A6F60"/>
    <w:rsid w:val="005A708B"/>
    <w:rsid w:val="005A73DE"/>
    <w:rsid w:val="005A75BF"/>
    <w:rsid w:val="005A7E02"/>
    <w:rsid w:val="005A7E21"/>
    <w:rsid w:val="005B0043"/>
    <w:rsid w:val="005B0173"/>
    <w:rsid w:val="005B0627"/>
    <w:rsid w:val="005B0B3E"/>
    <w:rsid w:val="005B0F40"/>
    <w:rsid w:val="005B1CE0"/>
    <w:rsid w:val="005B1FF2"/>
    <w:rsid w:val="005B2681"/>
    <w:rsid w:val="005B2734"/>
    <w:rsid w:val="005B27BD"/>
    <w:rsid w:val="005B32E8"/>
    <w:rsid w:val="005B3866"/>
    <w:rsid w:val="005B3CB3"/>
    <w:rsid w:val="005B4082"/>
    <w:rsid w:val="005B425D"/>
    <w:rsid w:val="005B5B84"/>
    <w:rsid w:val="005B616F"/>
    <w:rsid w:val="005B62E9"/>
    <w:rsid w:val="005B7198"/>
    <w:rsid w:val="005B7274"/>
    <w:rsid w:val="005B7FE4"/>
    <w:rsid w:val="005C074F"/>
    <w:rsid w:val="005C075E"/>
    <w:rsid w:val="005C0E85"/>
    <w:rsid w:val="005C0F2B"/>
    <w:rsid w:val="005C17DA"/>
    <w:rsid w:val="005C2550"/>
    <w:rsid w:val="005C29C8"/>
    <w:rsid w:val="005C2E60"/>
    <w:rsid w:val="005C301D"/>
    <w:rsid w:val="005C3983"/>
    <w:rsid w:val="005C4CB5"/>
    <w:rsid w:val="005C597A"/>
    <w:rsid w:val="005C5B23"/>
    <w:rsid w:val="005C6076"/>
    <w:rsid w:val="005C6172"/>
    <w:rsid w:val="005C635F"/>
    <w:rsid w:val="005C695F"/>
    <w:rsid w:val="005C7407"/>
    <w:rsid w:val="005C7649"/>
    <w:rsid w:val="005C7957"/>
    <w:rsid w:val="005C7DCE"/>
    <w:rsid w:val="005D0A15"/>
    <w:rsid w:val="005D0FA9"/>
    <w:rsid w:val="005D179A"/>
    <w:rsid w:val="005D1868"/>
    <w:rsid w:val="005D25A2"/>
    <w:rsid w:val="005D267B"/>
    <w:rsid w:val="005D2C43"/>
    <w:rsid w:val="005D31F3"/>
    <w:rsid w:val="005D3EF6"/>
    <w:rsid w:val="005D4051"/>
    <w:rsid w:val="005D4398"/>
    <w:rsid w:val="005D51D0"/>
    <w:rsid w:val="005D59F4"/>
    <w:rsid w:val="005D6534"/>
    <w:rsid w:val="005D6B87"/>
    <w:rsid w:val="005D6C49"/>
    <w:rsid w:val="005D78E4"/>
    <w:rsid w:val="005D79DF"/>
    <w:rsid w:val="005E0163"/>
    <w:rsid w:val="005E03EA"/>
    <w:rsid w:val="005E1076"/>
    <w:rsid w:val="005E1417"/>
    <w:rsid w:val="005E16BC"/>
    <w:rsid w:val="005E1857"/>
    <w:rsid w:val="005E1C17"/>
    <w:rsid w:val="005E1E90"/>
    <w:rsid w:val="005E2491"/>
    <w:rsid w:val="005E25C4"/>
    <w:rsid w:val="005E2C7B"/>
    <w:rsid w:val="005E3536"/>
    <w:rsid w:val="005E4E5F"/>
    <w:rsid w:val="005E53B2"/>
    <w:rsid w:val="005E565C"/>
    <w:rsid w:val="005E5C6F"/>
    <w:rsid w:val="005E5FD5"/>
    <w:rsid w:val="005E634C"/>
    <w:rsid w:val="005E7974"/>
    <w:rsid w:val="005E79B9"/>
    <w:rsid w:val="005E7C26"/>
    <w:rsid w:val="005E7CCD"/>
    <w:rsid w:val="005F072D"/>
    <w:rsid w:val="005F0914"/>
    <w:rsid w:val="005F0D85"/>
    <w:rsid w:val="005F0F1C"/>
    <w:rsid w:val="005F16E7"/>
    <w:rsid w:val="005F173F"/>
    <w:rsid w:val="005F18D8"/>
    <w:rsid w:val="005F298D"/>
    <w:rsid w:val="005F2B22"/>
    <w:rsid w:val="005F327A"/>
    <w:rsid w:val="005F39B9"/>
    <w:rsid w:val="005F3A2E"/>
    <w:rsid w:val="005F3B88"/>
    <w:rsid w:val="005F3CC2"/>
    <w:rsid w:val="005F4428"/>
    <w:rsid w:val="005F456B"/>
    <w:rsid w:val="005F4AB6"/>
    <w:rsid w:val="005F4D2E"/>
    <w:rsid w:val="005F4E76"/>
    <w:rsid w:val="005F5095"/>
    <w:rsid w:val="005F5315"/>
    <w:rsid w:val="005F5399"/>
    <w:rsid w:val="005F53FD"/>
    <w:rsid w:val="005F5DBA"/>
    <w:rsid w:val="005F5DF9"/>
    <w:rsid w:val="005F6068"/>
    <w:rsid w:val="005F6432"/>
    <w:rsid w:val="005F6520"/>
    <w:rsid w:val="005F65EA"/>
    <w:rsid w:val="005F6AC3"/>
    <w:rsid w:val="005F6BCC"/>
    <w:rsid w:val="005F6C50"/>
    <w:rsid w:val="005F6DBD"/>
    <w:rsid w:val="005F72C7"/>
    <w:rsid w:val="005F7BAB"/>
    <w:rsid w:val="005F7EB1"/>
    <w:rsid w:val="006009FF"/>
    <w:rsid w:val="00600C16"/>
    <w:rsid w:val="00600E75"/>
    <w:rsid w:val="00602724"/>
    <w:rsid w:val="00602809"/>
    <w:rsid w:val="00603075"/>
    <w:rsid w:val="006030D4"/>
    <w:rsid w:val="006037E6"/>
    <w:rsid w:val="006042B4"/>
    <w:rsid w:val="006048A8"/>
    <w:rsid w:val="006048FB"/>
    <w:rsid w:val="0060521C"/>
    <w:rsid w:val="00606603"/>
    <w:rsid w:val="00606DAE"/>
    <w:rsid w:val="006076B4"/>
    <w:rsid w:val="0060792C"/>
    <w:rsid w:val="00607AA8"/>
    <w:rsid w:val="0061002D"/>
    <w:rsid w:val="006101F5"/>
    <w:rsid w:val="00610A86"/>
    <w:rsid w:val="00610E1E"/>
    <w:rsid w:val="0061194A"/>
    <w:rsid w:val="00611FAD"/>
    <w:rsid w:val="00612623"/>
    <w:rsid w:val="00612E42"/>
    <w:rsid w:val="006136B4"/>
    <w:rsid w:val="00613F29"/>
    <w:rsid w:val="00614176"/>
    <w:rsid w:val="006144DD"/>
    <w:rsid w:val="00614B33"/>
    <w:rsid w:val="00615700"/>
    <w:rsid w:val="00615DEA"/>
    <w:rsid w:val="0061654A"/>
    <w:rsid w:val="006169F0"/>
    <w:rsid w:val="00616A0B"/>
    <w:rsid w:val="00616E34"/>
    <w:rsid w:val="00616F4F"/>
    <w:rsid w:val="00617BD9"/>
    <w:rsid w:val="00617FD0"/>
    <w:rsid w:val="0062038E"/>
    <w:rsid w:val="00620869"/>
    <w:rsid w:val="00620B07"/>
    <w:rsid w:val="00620BCB"/>
    <w:rsid w:val="00620FD9"/>
    <w:rsid w:val="00621498"/>
    <w:rsid w:val="00621DE8"/>
    <w:rsid w:val="0062231C"/>
    <w:rsid w:val="00622776"/>
    <w:rsid w:val="0062279A"/>
    <w:rsid w:val="00622853"/>
    <w:rsid w:val="00622B5B"/>
    <w:rsid w:val="00623614"/>
    <w:rsid w:val="006239BE"/>
    <w:rsid w:val="00623D25"/>
    <w:rsid w:val="00625497"/>
    <w:rsid w:val="00625E44"/>
    <w:rsid w:val="0062663C"/>
    <w:rsid w:val="00627E88"/>
    <w:rsid w:val="00630892"/>
    <w:rsid w:val="006318D3"/>
    <w:rsid w:val="006318FE"/>
    <w:rsid w:val="00631A82"/>
    <w:rsid w:val="0063231B"/>
    <w:rsid w:val="00632735"/>
    <w:rsid w:val="0063294E"/>
    <w:rsid w:val="00632E7B"/>
    <w:rsid w:val="00632F75"/>
    <w:rsid w:val="006331D7"/>
    <w:rsid w:val="00633501"/>
    <w:rsid w:val="00633FE2"/>
    <w:rsid w:val="00634206"/>
    <w:rsid w:val="0063438E"/>
    <w:rsid w:val="0063501B"/>
    <w:rsid w:val="00635DB7"/>
    <w:rsid w:val="00635FD5"/>
    <w:rsid w:val="00637148"/>
    <w:rsid w:val="00637183"/>
    <w:rsid w:val="0064035D"/>
    <w:rsid w:val="00640547"/>
    <w:rsid w:val="006405FC"/>
    <w:rsid w:val="006406A6"/>
    <w:rsid w:val="00640A8B"/>
    <w:rsid w:val="00640D7E"/>
    <w:rsid w:val="00641513"/>
    <w:rsid w:val="00641A20"/>
    <w:rsid w:val="00641AF6"/>
    <w:rsid w:val="006422A2"/>
    <w:rsid w:val="00642510"/>
    <w:rsid w:val="006426C2"/>
    <w:rsid w:val="006431E6"/>
    <w:rsid w:val="00644A04"/>
    <w:rsid w:val="00644FEF"/>
    <w:rsid w:val="006462BC"/>
    <w:rsid w:val="006462EF"/>
    <w:rsid w:val="0064697A"/>
    <w:rsid w:val="006469CE"/>
    <w:rsid w:val="00646A51"/>
    <w:rsid w:val="00646B45"/>
    <w:rsid w:val="00646D71"/>
    <w:rsid w:val="00647049"/>
    <w:rsid w:val="006470DB"/>
    <w:rsid w:val="00647341"/>
    <w:rsid w:val="0064777B"/>
    <w:rsid w:val="006502CF"/>
    <w:rsid w:val="00650C12"/>
    <w:rsid w:val="00651163"/>
    <w:rsid w:val="006513E8"/>
    <w:rsid w:val="00651627"/>
    <w:rsid w:val="00651AAC"/>
    <w:rsid w:val="00651B3C"/>
    <w:rsid w:val="006524A0"/>
    <w:rsid w:val="0065376B"/>
    <w:rsid w:val="0065388F"/>
    <w:rsid w:val="00654408"/>
    <w:rsid w:val="0065467E"/>
    <w:rsid w:val="00654983"/>
    <w:rsid w:val="00654AFD"/>
    <w:rsid w:val="00654D88"/>
    <w:rsid w:val="00655300"/>
    <w:rsid w:val="0065568A"/>
    <w:rsid w:val="00655741"/>
    <w:rsid w:val="006570A4"/>
    <w:rsid w:val="00657105"/>
    <w:rsid w:val="00657D01"/>
    <w:rsid w:val="0066018C"/>
    <w:rsid w:val="00660515"/>
    <w:rsid w:val="00660672"/>
    <w:rsid w:val="00660D0C"/>
    <w:rsid w:val="00661806"/>
    <w:rsid w:val="00661A4E"/>
    <w:rsid w:val="00661E07"/>
    <w:rsid w:val="0066209E"/>
    <w:rsid w:val="00662C80"/>
    <w:rsid w:val="00662E02"/>
    <w:rsid w:val="00662E4B"/>
    <w:rsid w:val="00663082"/>
    <w:rsid w:val="0066356D"/>
    <w:rsid w:val="0066361B"/>
    <w:rsid w:val="00663641"/>
    <w:rsid w:val="006637C8"/>
    <w:rsid w:val="00663E33"/>
    <w:rsid w:val="00663F03"/>
    <w:rsid w:val="00664B90"/>
    <w:rsid w:val="00664C61"/>
    <w:rsid w:val="00664D6B"/>
    <w:rsid w:val="00664FB2"/>
    <w:rsid w:val="00665169"/>
    <w:rsid w:val="00665934"/>
    <w:rsid w:val="00666AF4"/>
    <w:rsid w:val="006674AD"/>
    <w:rsid w:val="006674DE"/>
    <w:rsid w:val="00667A63"/>
    <w:rsid w:val="00670C6D"/>
    <w:rsid w:val="0067161E"/>
    <w:rsid w:val="00671768"/>
    <w:rsid w:val="0067199F"/>
    <w:rsid w:val="00671A2C"/>
    <w:rsid w:val="00671F3C"/>
    <w:rsid w:val="0067232C"/>
    <w:rsid w:val="006725C3"/>
    <w:rsid w:val="006732AA"/>
    <w:rsid w:val="006732FA"/>
    <w:rsid w:val="00673481"/>
    <w:rsid w:val="006735FE"/>
    <w:rsid w:val="0067481E"/>
    <w:rsid w:val="0067486A"/>
    <w:rsid w:val="00674ACD"/>
    <w:rsid w:val="006753DA"/>
    <w:rsid w:val="00675844"/>
    <w:rsid w:val="0067622E"/>
    <w:rsid w:val="00676C51"/>
    <w:rsid w:val="00676DF9"/>
    <w:rsid w:val="00676E6A"/>
    <w:rsid w:val="0067720E"/>
    <w:rsid w:val="00680A05"/>
    <w:rsid w:val="00680B7E"/>
    <w:rsid w:val="006815A6"/>
    <w:rsid w:val="006817E3"/>
    <w:rsid w:val="00681DAB"/>
    <w:rsid w:val="00682E3A"/>
    <w:rsid w:val="0068313C"/>
    <w:rsid w:val="006831E7"/>
    <w:rsid w:val="0068405F"/>
    <w:rsid w:val="0068424D"/>
    <w:rsid w:val="0068483B"/>
    <w:rsid w:val="006855B1"/>
    <w:rsid w:val="00685C2D"/>
    <w:rsid w:val="00685F18"/>
    <w:rsid w:val="00686317"/>
    <w:rsid w:val="00686BC8"/>
    <w:rsid w:val="00686E38"/>
    <w:rsid w:val="00686FF5"/>
    <w:rsid w:val="006870E7"/>
    <w:rsid w:val="00687327"/>
    <w:rsid w:val="00687D54"/>
    <w:rsid w:val="00690F2D"/>
    <w:rsid w:val="006918E7"/>
    <w:rsid w:val="006919CB"/>
    <w:rsid w:val="00691C02"/>
    <w:rsid w:val="00691DAE"/>
    <w:rsid w:val="006925F5"/>
    <w:rsid w:val="00692A6F"/>
    <w:rsid w:val="00692B69"/>
    <w:rsid w:val="00692C97"/>
    <w:rsid w:val="006937F5"/>
    <w:rsid w:val="006939B3"/>
    <w:rsid w:val="0069413D"/>
    <w:rsid w:val="006942AC"/>
    <w:rsid w:val="0069443C"/>
    <w:rsid w:val="006945C0"/>
    <w:rsid w:val="006959C7"/>
    <w:rsid w:val="00695F1D"/>
    <w:rsid w:val="006964E2"/>
    <w:rsid w:val="00696B78"/>
    <w:rsid w:val="00697531"/>
    <w:rsid w:val="00697F2D"/>
    <w:rsid w:val="00697F44"/>
    <w:rsid w:val="006A067D"/>
    <w:rsid w:val="006A09BD"/>
    <w:rsid w:val="006A18FC"/>
    <w:rsid w:val="006A1A89"/>
    <w:rsid w:val="006A2549"/>
    <w:rsid w:val="006A2619"/>
    <w:rsid w:val="006A34F1"/>
    <w:rsid w:val="006A3B26"/>
    <w:rsid w:val="006A3B70"/>
    <w:rsid w:val="006A469B"/>
    <w:rsid w:val="006A4A4E"/>
    <w:rsid w:val="006A54C2"/>
    <w:rsid w:val="006A5EC4"/>
    <w:rsid w:val="006A6439"/>
    <w:rsid w:val="006A67CC"/>
    <w:rsid w:val="006A6F62"/>
    <w:rsid w:val="006A71FA"/>
    <w:rsid w:val="006A7DE0"/>
    <w:rsid w:val="006B0731"/>
    <w:rsid w:val="006B09CE"/>
    <w:rsid w:val="006B0D87"/>
    <w:rsid w:val="006B10CD"/>
    <w:rsid w:val="006B1370"/>
    <w:rsid w:val="006B173F"/>
    <w:rsid w:val="006B1AF4"/>
    <w:rsid w:val="006B2327"/>
    <w:rsid w:val="006B27B0"/>
    <w:rsid w:val="006B2925"/>
    <w:rsid w:val="006B2DD3"/>
    <w:rsid w:val="006B34B4"/>
    <w:rsid w:val="006B37D7"/>
    <w:rsid w:val="006B3D44"/>
    <w:rsid w:val="006B3E9C"/>
    <w:rsid w:val="006B4E0D"/>
    <w:rsid w:val="006B5100"/>
    <w:rsid w:val="006B54AD"/>
    <w:rsid w:val="006B5CA2"/>
    <w:rsid w:val="006B640A"/>
    <w:rsid w:val="006B66AB"/>
    <w:rsid w:val="006B6CB9"/>
    <w:rsid w:val="006B6DC6"/>
    <w:rsid w:val="006B6FD4"/>
    <w:rsid w:val="006B71D7"/>
    <w:rsid w:val="006B7A57"/>
    <w:rsid w:val="006B7BA5"/>
    <w:rsid w:val="006B7C07"/>
    <w:rsid w:val="006B7C52"/>
    <w:rsid w:val="006C0BDA"/>
    <w:rsid w:val="006C182F"/>
    <w:rsid w:val="006C20F5"/>
    <w:rsid w:val="006C3482"/>
    <w:rsid w:val="006C3717"/>
    <w:rsid w:val="006C3E13"/>
    <w:rsid w:val="006C4B94"/>
    <w:rsid w:val="006C53D3"/>
    <w:rsid w:val="006C654E"/>
    <w:rsid w:val="006C6668"/>
    <w:rsid w:val="006C6A4E"/>
    <w:rsid w:val="006C6CD7"/>
    <w:rsid w:val="006C6F76"/>
    <w:rsid w:val="006C7C06"/>
    <w:rsid w:val="006D0606"/>
    <w:rsid w:val="006D0798"/>
    <w:rsid w:val="006D14F2"/>
    <w:rsid w:val="006D296D"/>
    <w:rsid w:val="006D2D57"/>
    <w:rsid w:val="006D322D"/>
    <w:rsid w:val="006D3AC8"/>
    <w:rsid w:val="006D3D23"/>
    <w:rsid w:val="006D3E71"/>
    <w:rsid w:val="006D43AA"/>
    <w:rsid w:val="006D43E0"/>
    <w:rsid w:val="006D4449"/>
    <w:rsid w:val="006D457C"/>
    <w:rsid w:val="006D4854"/>
    <w:rsid w:val="006D4E91"/>
    <w:rsid w:val="006D55B1"/>
    <w:rsid w:val="006D5C48"/>
    <w:rsid w:val="006D5C9B"/>
    <w:rsid w:val="006D6181"/>
    <w:rsid w:val="006D6AE3"/>
    <w:rsid w:val="006D6B61"/>
    <w:rsid w:val="006D7D3D"/>
    <w:rsid w:val="006E07CB"/>
    <w:rsid w:val="006E0851"/>
    <w:rsid w:val="006E0D9F"/>
    <w:rsid w:val="006E151D"/>
    <w:rsid w:val="006E1DFF"/>
    <w:rsid w:val="006E26C5"/>
    <w:rsid w:val="006E341F"/>
    <w:rsid w:val="006E3697"/>
    <w:rsid w:val="006E3968"/>
    <w:rsid w:val="006E3F36"/>
    <w:rsid w:val="006E45AC"/>
    <w:rsid w:val="006E50D9"/>
    <w:rsid w:val="006E5482"/>
    <w:rsid w:val="006E64EA"/>
    <w:rsid w:val="006E67CE"/>
    <w:rsid w:val="006E6D7E"/>
    <w:rsid w:val="006E6DD8"/>
    <w:rsid w:val="006E7102"/>
    <w:rsid w:val="006E7208"/>
    <w:rsid w:val="006E739F"/>
    <w:rsid w:val="006E79BC"/>
    <w:rsid w:val="006E7E66"/>
    <w:rsid w:val="006F0A1B"/>
    <w:rsid w:val="006F0B8A"/>
    <w:rsid w:val="006F13DA"/>
    <w:rsid w:val="006F19E4"/>
    <w:rsid w:val="006F1A7B"/>
    <w:rsid w:val="006F1D2B"/>
    <w:rsid w:val="006F1DA7"/>
    <w:rsid w:val="006F1F72"/>
    <w:rsid w:val="006F24CF"/>
    <w:rsid w:val="006F39F6"/>
    <w:rsid w:val="006F49CE"/>
    <w:rsid w:val="006F53FC"/>
    <w:rsid w:val="006F5AAC"/>
    <w:rsid w:val="006F618A"/>
    <w:rsid w:val="006F794B"/>
    <w:rsid w:val="006F7CFF"/>
    <w:rsid w:val="007005CC"/>
    <w:rsid w:val="00700B37"/>
    <w:rsid w:val="00701239"/>
    <w:rsid w:val="0070148C"/>
    <w:rsid w:val="00701562"/>
    <w:rsid w:val="007015DA"/>
    <w:rsid w:val="00701A1E"/>
    <w:rsid w:val="007023F7"/>
    <w:rsid w:val="007025A0"/>
    <w:rsid w:val="007025C9"/>
    <w:rsid w:val="00702673"/>
    <w:rsid w:val="00702A76"/>
    <w:rsid w:val="00702BCF"/>
    <w:rsid w:val="007035CD"/>
    <w:rsid w:val="00703603"/>
    <w:rsid w:val="00703773"/>
    <w:rsid w:val="00703BE9"/>
    <w:rsid w:val="00703C19"/>
    <w:rsid w:val="007043B4"/>
    <w:rsid w:val="00704B14"/>
    <w:rsid w:val="00705675"/>
    <w:rsid w:val="00707BA1"/>
    <w:rsid w:val="00707C88"/>
    <w:rsid w:val="007104A0"/>
    <w:rsid w:val="007107F9"/>
    <w:rsid w:val="007109EC"/>
    <w:rsid w:val="00710BF8"/>
    <w:rsid w:val="00711139"/>
    <w:rsid w:val="007114A6"/>
    <w:rsid w:val="0071158A"/>
    <w:rsid w:val="007117A3"/>
    <w:rsid w:val="007119DB"/>
    <w:rsid w:val="00711B31"/>
    <w:rsid w:val="00712091"/>
    <w:rsid w:val="0071238D"/>
    <w:rsid w:val="00712979"/>
    <w:rsid w:val="00712A46"/>
    <w:rsid w:val="00712ACD"/>
    <w:rsid w:val="0071393C"/>
    <w:rsid w:val="00714566"/>
    <w:rsid w:val="0071463F"/>
    <w:rsid w:val="007149AD"/>
    <w:rsid w:val="00714AAE"/>
    <w:rsid w:val="00715541"/>
    <w:rsid w:val="007158BB"/>
    <w:rsid w:val="00715FD4"/>
    <w:rsid w:val="00716529"/>
    <w:rsid w:val="00716978"/>
    <w:rsid w:val="00716A4A"/>
    <w:rsid w:val="00716B52"/>
    <w:rsid w:val="00717C93"/>
    <w:rsid w:val="0072004E"/>
    <w:rsid w:val="00720179"/>
    <w:rsid w:val="007204FC"/>
    <w:rsid w:val="0072051E"/>
    <w:rsid w:val="0072058F"/>
    <w:rsid w:val="00720AA0"/>
    <w:rsid w:val="00720AF9"/>
    <w:rsid w:val="00720E51"/>
    <w:rsid w:val="007211EE"/>
    <w:rsid w:val="007212D3"/>
    <w:rsid w:val="00721432"/>
    <w:rsid w:val="0072157C"/>
    <w:rsid w:val="00721719"/>
    <w:rsid w:val="00721837"/>
    <w:rsid w:val="0072204D"/>
    <w:rsid w:val="007221AC"/>
    <w:rsid w:val="00722FE2"/>
    <w:rsid w:val="00723099"/>
    <w:rsid w:val="00723442"/>
    <w:rsid w:val="00723908"/>
    <w:rsid w:val="00723BD5"/>
    <w:rsid w:val="00723CFE"/>
    <w:rsid w:val="0072407C"/>
    <w:rsid w:val="0072454F"/>
    <w:rsid w:val="007245A6"/>
    <w:rsid w:val="00724827"/>
    <w:rsid w:val="00724ADD"/>
    <w:rsid w:val="00724C3C"/>
    <w:rsid w:val="00725C05"/>
    <w:rsid w:val="00725CE1"/>
    <w:rsid w:val="00725EF4"/>
    <w:rsid w:val="00726686"/>
    <w:rsid w:val="0072748E"/>
    <w:rsid w:val="00730352"/>
    <w:rsid w:val="00730580"/>
    <w:rsid w:val="00730C26"/>
    <w:rsid w:val="00731184"/>
    <w:rsid w:val="007316F0"/>
    <w:rsid w:val="00732067"/>
    <w:rsid w:val="00732ED2"/>
    <w:rsid w:val="0073310E"/>
    <w:rsid w:val="007335C0"/>
    <w:rsid w:val="00733612"/>
    <w:rsid w:val="00733885"/>
    <w:rsid w:val="00733B3E"/>
    <w:rsid w:val="00733C73"/>
    <w:rsid w:val="00733FA9"/>
    <w:rsid w:val="007341A3"/>
    <w:rsid w:val="00734438"/>
    <w:rsid w:val="007348BD"/>
    <w:rsid w:val="00735CA8"/>
    <w:rsid w:val="00735D8F"/>
    <w:rsid w:val="0073600E"/>
    <w:rsid w:val="00736110"/>
    <w:rsid w:val="007362C0"/>
    <w:rsid w:val="007366A4"/>
    <w:rsid w:val="00736C19"/>
    <w:rsid w:val="007370CA"/>
    <w:rsid w:val="00737BFF"/>
    <w:rsid w:val="00737C3B"/>
    <w:rsid w:val="007400E1"/>
    <w:rsid w:val="00740289"/>
    <w:rsid w:val="007403A8"/>
    <w:rsid w:val="007405D1"/>
    <w:rsid w:val="00740F7E"/>
    <w:rsid w:val="00741084"/>
    <w:rsid w:val="007417D3"/>
    <w:rsid w:val="007429DC"/>
    <w:rsid w:val="00744301"/>
    <w:rsid w:val="00744869"/>
    <w:rsid w:val="00744FE8"/>
    <w:rsid w:val="0074587B"/>
    <w:rsid w:val="00745968"/>
    <w:rsid w:val="00745AE0"/>
    <w:rsid w:val="0074653F"/>
    <w:rsid w:val="007469C9"/>
    <w:rsid w:val="0074711B"/>
    <w:rsid w:val="00747947"/>
    <w:rsid w:val="00747B3B"/>
    <w:rsid w:val="00747E79"/>
    <w:rsid w:val="0075010D"/>
    <w:rsid w:val="007504BC"/>
    <w:rsid w:val="007506F4"/>
    <w:rsid w:val="007516A6"/>
    <w:rsid w:val="0075209B"/>
    <w:rsid w:val="00752AC2"/>
    <w:rsid w:val="00752CB5"/>
    <w:rsid w:val="00752E81"/>
    <w:rsid w:val="00753258"/>
    <w:rsid w:val="007534C4"/>
    <w:rsid w:val="007537B9"/>
    <w:rsid w:val="00753D19"/>
    <w:rsid w:val="00753DFB"/>
    <w:rsid w:val="0075507D"/>
    <w:rsid w:val="007550CA"/>
    <w:rsid w:val="00755384"/>
    <w:rsid w:val="007554A3"/>
    <w:rsid w:val="00755A58"/>
    <w:rsid w:val="00755AF5"/>
    <w:rsid w:val="00756814"/>
    <w:rsid w:val="00757176"/>
    <w:rsid w:val="0075753D"/>
    <w:rsid w:val="00757642"/>
    <w:rsid w:val="00757912"/>
    <w:rsid w:val="00760407"/>
    <w:rsid w:val="0076079C"/>
    <w:rsid w:val="007607C4"/>
    <w:rsid w:val="00760C5F"/>
    <w:rsid w:val="007611EA"/>
    <w:rsid w:val="00761BCE"/>
    <w:rsid w:val="007624E5"/>
    <w:rsid w:val="0076295D"/>
    <w:rsid w:val="007629EF"/>
    <w:rsid w:val="00762E2F"/>
    <w:rsid w:val="0076371B"/>
    <w:rsid w:val="007637CD"/>
    <w:rsid w:val="00763F7D"/>
    <w:rsid w:val="0076420F"/>
    <w:rsid w:val="0076425F"/>
    <w:rsid w:val="00764D90"/>
    <w:rsid w:val="00764E01"/>
    <w:rsid w:val="007657E8"/>
    <w:rsid w:val="0076612E"/>
    <w:rsid w:val="00766132"/>
    <w:rsid w:val="00766DCD"/>
    <w:rsid w:val="00770143"/>
    <w:rsid w:val="00770463"/>
    <w:rsid w:val="00771192"/>
    <w:rsid w:val="007715B1"/>
    <w:rsid w:val="00771E35"/>
    <w:rsid w:val="007721BD"/>
    <w:rsid w:val="0077255C"/>
    <w:rsid w:val="0077299C"/>
    <w:rsid w:val="00772B54"/>
    <w:rsid w:val="007735EC"/>
    <w:rsid w:val="00773A53"/>
    <w:rsid w:val="0077477C"/>
    <w:rsid w:val="00774A96"/>
    <w:rsid w:val="007762A2"/>
    <w:rsid w:val="0077638C"/>
    <w:rsid w:val="007764E0"/>
    <w:rsid w:val="00776848"/>
    <w:rsid w:val="00776CF3"/>
    <w:rsid w:val="00777999"/>
    <w:rsid w:val="00777FF7"/>
    <w:rsid w:val="00780963"/>
    <w:rsid w:val="00780F1D"/>
    <w:rsid w:val="00781D08"/>
    <w:rsid w:val="00781E2A"/>
    <w:rsid w:val="00782C1C"/>
    <w:rsid w:val="00782FA4"/>
    <w:rsid w:val="00783A53"/>
    <w:rsid w:val="007840A9"/>
    <w:rsid w:val="00784582"/>
    <w:rsid w:val="00784777"/>
    <w:rsid w:val="007847F1"/>
    <w:rsid w:val="00785514"/>
    <w:rsid w:val="00785973"/>
    <w:rsid w:val="007862DC"/>
    <w:rsid w:val="00786D6A"/>
    <w:rsid w:val="00786F95"/>
    <w:rsid w:val="00787589"/>
    <w:rsid w:val="00787661"/>
    <w:rsid w:val="00787804"/>
    <w:rsid w:val="00790E47"/>
    <w:rsid w:val="00790EFC"/>
    <w:rsid w:val="00791A14"/>
    <w:rsid w:val="00791A3B"/>
    <w:rsid w:val="00791BE5"/>
    <w:rsid w:val="00792725"/>
    <w:rsid w:val="00792C80"/>
    <w:rsid w:val="00793AD1"/>
    <w:rsid w:val="00793B6F"/>
    <w:rsid w:val="00793CA0"/>
    <w:rsid w:val="00793F0A"/>
    <w:rsid w:val="00793F98"/>
    <w:rsid w:val="00794926"/>
    <w:rsid w:val="0079494D"/>
    <w:rsid w:val="00795353"/>
    <w:rsid w:val="0079596C"/>
    <w:rsid w:val="00795B2A"/>
    <w:rsid w:val="00795F33"/>
    <w:rsid w:val="00795FDB"/>
    <w:rsid w:val="00796274"/>
    <w:rsid w:val="0079644A"/>
    <w:rsid w:val="007969CD"/>
    <w:rsid w:val="00796B98"/>
    <w:rsid w:val="00796D88"/>
    <w:rsid w:val="00796E66"/>
    <w:rsid w:val="00796F6D"/>
    <w:rsid w:val="00797B43"/>
    <w:rsid w:val="00797B7E"/>
    <w:rsid w:val="007A029F"/>
    <w:rsid w:val="007A0876"/>
    <w:rsid w:val="007A0A39"/>
    <w:rsid w:val="007A0A46"/>
    <w:rsid w:val="007A0EE2"/>
    <w:rsid w:val="007A1348"/>
    <w:rsid w:val="007A13F8"/>
    <w:rsid w:val="007A17DB"/>
    <w:rsid w:val="007A1EB5"/>
    <w:rsid w:val="007A1EE5"/>
    <w:rsid w:val="007A2B1B"/>
    <w:rsid w:val="007A2CAC"/>
    <w:rsid w:val="007A2E29"/>
    <w:rsid w:val="007A30A0"/>
    <w:rsid w:val="007A30B2"/>
    <w:rsid w:val="007A35F0"/>
    <w:rsid w:val="007A3882"/>
    <w:rsid w:val="007A3D2B"/>
    <w:rsid w:val="007A4B31"/>
    <w:rsid w:val="007A4E92"/>
    <w:rsid w:val="007A4F2C"/>
    <w:rsid w:val="007A5DEC"/>
    <w:rsid w:val="007A5FC9"/>
    <w:rsid w:val="007A638D"/>
    <w:rsid w:val="007A7C0C"/>
    <w:rsid w:val="007A7C8E"/>
    <w:rsid w:val="007B012B"/>
    <w:rsid w:val="007B0323"/>
    <w:rsid w:val="007B0562"/>
    <w:rsid w:val="007B077F"/>
    <w:rsid w:val="007B0C2E"/>
    <w:rsid w:val="007B0E2C"/>
    <w:rsid w:val="007B165F"/>
    <w:rsid w:val="007B16D1"/>
    <w:rsid w:val="007B2B2E"/>
    <w:rsid w:val="007B2DE7"/>
    <w:rsid w:val="007B341C"/>
    <w:rsid w:val="007B3663"/>
    <w:rsid w:val="007B3C60"/>
    <w:rsid w:val="007B3F80"/>
    <w:rsid w:val="007B485B"/>
    <w:rsid w:val="007B5375"/>
    <w:rsid w:val="007B5608"/>
    <w:rsid w:val="007B5BFF"/>
    <w:rsid w:val="007B5D95"/>
    <w:rsid w:val="007B67E4"/>
    <w:rsid w:val="007B680E"/>
    <w:rsid w:val="007B6D25"/>
    <w:rsid w:val="007B6FF1"/>
    <w:rsid w:val="007B711E"/>
    <w:rsid w:val="007B7458"/>
    <w:rsid w:val="007B7657"/>
    <w:rsid w:val="007B7883"/>
    <w:rsid w:val="007B79AB"/>
    <w:rsid w:val="007C11B8"/>
    <w:rsid w:val="007C1309"/>
    <w:rsid w:val="007C1806"/>
    <w:rsid w:val="007C1ADC"/>
    <w:rsid w:val="007C1E7F"/>
    <w:rsid w:val="007C23D8"/>
    <w:rsid w:val="007C2A92"/>
    <w:rsid w:val="007C2EC9"/>
    <w:rsid w:val="007C303D"/>
    <w:rsid w:val="007C33FB"/>
    <w:rsid w:val="007C35D7"/>
    <w:rsid w:val="007C3991"/>
    <w:rsid w:val="007C39C0"/>
    <w:rsid w:val="007C4127"/>
    <w:rsid w:val="007C4967"/>
    <w:rsid w:val="007C4B69"/>
    <w:rsid w:val="007C54D8"/>
    <w:rsid w:val="007C5CAF"/>
    <w:rsid w:val="007C5EF3"/>
    <w:rsid w:val="007C617C"/>
    <w:rsid w:val="007C6397"/>
    <w:rsid w:val="007C7041"/>
    <w:rsid w:val="007C7C49"/>
    <w:rsid w:val="007D0081"/>
    <w:rsid w:val="007D05B6"/>
    <w:rsid w:val="007D05B7"/>
    <w:rsid w:val="007D06B5"/>
    <w:rsid w:val="007D0F94"/>
    <w:rsid w:val="007D15AC"/>
    <w:rsid w:val="007D173D"/>
    <w:rsid w:val="007D1D97"/>
    <w:rsid w:val="007D1DDF"/>
    <w:rsid w:val="007D2363"/>
    <w:rsid w:val="007D23EF"/>
    <w:rsid w:val="007D29CE"/>
    <w:rsid w:val="007D2A91"/>
    <w:rsid w:val="007D2C7F"/>
    <w:rsid w:val="007D32B7"/>
    <w:rsid w:val="007D36C5"/>
    <w:rsid w:val="007D4019"/>
    <w:rsid w:val="007D4420"/>
    <w:rsid w:val="007D467F"/>
    <w:rsid w:val="007D4A41"/>
    <w:rsid w:val="007D55E2"/>
    <w:rsid w:val="007D64F2"/>
    <w:rsid w:val="007D72D9"/>
    <w:rsid w:val="007D7945"/>
    <w:rsid w:val="007D7E2C"/>
    <w:rsid w:val="007E007A"/>
    <w:rsid w:val="007E03DE"/>
    <w:rsid w:val="007E14C7"/>
    <w:rsid w:val="007E1B59"/>
    <w:rsid w:val="007E1D92"/>
    <w:rsid w:val="007E2619"/>
    <w:rsid w:val="007E2D55"/>
    <w:rsid w:val="007E33FA"/>
    <w:rsid w:val="007E3A4E"/>
    <w:rsid w:val="007E3B66"/>
    <w:rsid w:val="007E3D7D"/>
    <w:rsid w:val="007E48A4"/>
    <w:rsid w:val="007E56A1"/>
    <w:rsid w:val="007E60DA"/>
    <w:rsid w:val="007E6158"/>
    <w:rsid w:val="007E650E"/>
    <w:rsid w:val="007E6879"/>
    <w:rsid w:val="007E69F3"/>
    <w:rsid w:val="007E6C34"/>
    <w:rsid w:val="007E7149"/>
    <w:rsid w:val="007E72B8"/>
    <w:rsid w:val="007E741A"/>
    <w:rsid w:val="007E7500"/>
    <w:rsid w:val="007E765B"/>
    <w:rsid w:val="007E79F0"/>
    <w:rsid w:val="007F03E1"/>
    <w:rsid w:val="007F1168"/>
    <w:rsid w:val="007F116C"/>
    <w:rsid w:val="007F15FB"/>
    <w:rsid w:val="007F1664"/>
    <w:rsid w:val="007F1991"/>
    <w:rsid w:val="007F247A"/>
    <w:rsid w:val="007F2483"/>
    <w:rsid w:val="007F394E"/>
    <w:rsid w:val="007F3AF5"/>
    <w:rsid w:val="007F3DE6"/>
    <w:rsid w:val="007F4907"/>
    <w:rsid w:val="007F4CFD"/>
    <w:rsid w:val="007F505B"/>
    <w:rsid w:val="007F5125"/>
    <w:rsid w:val="007F5E41"/>
    <w:rsid w:val="007F5EDB"/>
    <w:rsid w:val="007F6381"/>
    <w:rsid w:val="007F6888"/>
    <w:rsid w:val="007F702D"/>
    <w:rsid w:val="007F728D"/>
    <w:rsid w:val="007F753C"/>
    <w:rsid w:val="007F7A3E"/>
    <w:rsid w:val="008002B6"/>
    <w:rsid w:val="00800958"/>
    <w:rsid w:val="00800BD3"/>
    <w:rsid w:val="00800D42"/>
    <w:rsid w:val="00800DF8"/>
    <w:rsid w:val="00801085"/>
    <w:rsid w:val="008012D5"/>
    <w:rsid w:val="008014F4"/>
    <w:rsid w:val="00801628"/>
    <w:rsid w:val="0080184B"/>
    <w:rsid w:val="00801DD7"/>
    <w:rsid w:val="0080236B"/>
    <w:rsid w:val="00802660"/>
    <w:rsid w:val="00802C13"/>
    <w:rsid w:val="00802C6A"/>
    <w:rsid w:val="00802EB0"/>
    <w:rsid w:val="008031C2"/>
    <w:rsid w:val="0080354E"/>
    <w:rsid w:val="0080372A"/>
    <w:rsid w:val="00803928"/>
    <w:rsid w:val="00803B63"/>
    <w:rsid w:val="00803D02"/>
    <w:rsid w:val="00803E52"/>
    <w:rsid w:val="008044A0"/>
    <w:rsid w:val="008049C5"/>
    <w:rsid w:val="0080525F"/>
    <w:rsid w:val="00805364"/>
    <w:rsid w:val="00805E89"/>
    <w:rsid w:val="00805F62"/>
    <w:rsid w:val="008066E4"/>
    <w:rsid w:val="00806A82"/>
    <w:rsid w:val="00806D83"/>
    <w:rsid w:val="008073C5"/>
    <w:rsid w:val="0080746F"/>
    <w:rsid w:val="00807592"/>
    <w:rsid w:val="00807BC1"/>
    <w:rsid w:val="008102CA"/>
    <w:rsid w:val="0081036E"/>
    <w:rsid w:val="008105F1"/>
    <w:rsid w:val="00810928"/>
    <w:rsid w:val="00811083"/>
    <w:rsid w:val="008110AF"/>
    <w:rsid w:val="008116A3"/>
    <w:rsid w:val="008116CD"/>
    <w:rsid w:val="0081184A"/>
    <w:rsid w:val="00811979"/>
    <w:rsid w:val="00811A5C"/>
    <w:rsid w:val="00811F0D"/>
    <w:rsid w:val="00811F9B"/>
    <w:rsid w:val="00812113"/>
    <w:rsid w:val="00812207"/>
    <w:rsid w:val="0081290C"/>
    <w:rsid w:val="00812D87"/>
    <w:rsid w:val="008136C9"/>
    <w:rsid w:val="00814843"/>
    <w:rsid w:val="00814DF5"/>
    <w:rsid w:val="00814FF1"/>
    <w:rsid w:val="0081539E"/>
    <w:rsid w:val="00815A99"/>
    <w:rsid w:val="00815C69"/>
    <w:rsid w:val="00815E4F"/>
    <w:rsid w:val="008160FB"/>
    <w:rsid w:val="0081610B"/>
    <w:rsid w:val="008176C6"/>
    <w:rsid w:val="008177FC"/>
    <w:rsid w:val="00817871"/>
    <w:rsid w:val="00817C3E"/>
    <w:rsid w:val="00817DB1"/>
    <w:rsid w:val="00817E46"/>
    <w:rsid w:val="00817FD3"/>
    <w:rsid w:val="008201B6"/>
    <w:rsid w:val="0082140C"/>
    <w:rsid w:val="0082163C"/>
    <w:rsid w:val="008218D9"/>
    <w:rsid w:val="00821A54"/>
    <w:rsid w:val="00822139"/>
    <w:rsid w:val="008226D8"/>
    <w:rsid w:val="00823095"/>
    <w:rsid w:val="0082366E"/>
    <w:rsid w:val="008238FA"/>
    <w:rsid w:val="008239E3"/>
    <w:rsid w:val="00823F74"/>
    <w:rsid w:val="008252A1"/>
    <w:rsid w:val="00825E2F"/>
    <w:rsid w:val="0082647D"/>
    <w:rsid w:val="00826E75"/>
    <w:rsid w:val="00827552"/>
    <w:rsid w:val="0083007A"/>
    <w:rsid w:val="00830455"/>
    <w:rsid w:val="00830821"/>
    <w:rsid w:val="0083154B"/>
    <w:rsid w:val="00831698"/>
    <w:rsid w:val="00832060"/>
    <w:rsid w:val="0083213F"/>
    <w:rsid w:val="008321A5"/>
    <w:rsid w:val="0083239A"/>
    <w:rsid w:val="00832543"/>
    <w:rsid w:val="00833160"/>
    <w:rsid w:val="008350F9"/>
    <w:rsid w:val="00835364"/>
    <w:rsid w:val="0083588F"/>
    <w:rsid w:val="00835A11"/>
    <w:rsid w:val="00836281"/>
    <w:rsid w:val="0083699E"/>
    <w:rsid w:val="00836C8C"/>
    <w:rsid w:val="00836D06"/>
    <w:rsid w:val="008408FA"/>
    <w:rsid w:val="0084093F"/>
    <w:rsid w:val="00840A85"/>
    <w:rsid w:val="00840ACE"/>
    <w:rsid w:val="0084158C"/>
    <w:rsid w:val="008416F8"/>
    <w:rsid w:val="0084171E"/>
    <w:rsid w:val="00841EA7"/>
    <w:rsid w:val="0084279A"/>
    <w:rsid w:val="00842832"/>
    <w:rsid w:val="00842ECD"/>
    <w:rsid w:val="00842F4B"/>
    <w:rsid w:val="008430A4"/>
    <w:rsid w:val="00843558"/>
    <w:rsid w:val="00843A36"/>
    <w:rsid w:val="00843AEA"/>
    <w:rsid w:val="00843D3A"/>
    <w:rsid w:val="0084443E"/>
    <w:rsid w:val="0084458D"/>
    <w:rsid w:val="0084465F"/>
    <w:rsid w:val="008447C2"/>
    <w:rsid w:val="00844F30"/>
    <w:rsid w:val="0084567F"/>
    <w:rsid w:val="00845754"/>
    <w:rsid w:val="00845FC1"/>
    <w:rsid w:val="00847496"/>
    <w:rsid w:val="00847967"/>
    <w:rsid w:val="00850341"/>
    <w:rsid w:val="00850732"/>
    <w:rsid w:val="00850975"/>
    <w:rsid w:val="00851140"/>
    <w:rsid w:val="008517A4"/>
    <w:rsid w:val="00851A60"/>
    <w:rsid w:val="00851E75"/>
    <w:rsid w:val="00852240"/>
    <w:rsid w:val="00852295"/>
    <w:rsid w:val="0085295D"/>
    <w:rsid w:val="0085299B"/>
    <w:rsid w:val="00852A63"/>
    <w:rsid w:val="00852C3D"/>
    <w:rsid w:val="00852CB3"/>
    <w:rsid w:val="0085324A"/>
    <w:rsid w:val="00853645"/>
    <w:rsid w:val="00853BBD"/>
    <w:rsid w:val="00853E1F"/>
    <w:rsid w:val="0085472A"/>
    <w:rsid w:val="00854F91"/>
    <w:rsid w:val="00855690"/>
    <w:rsid w:val="00855740"/>
    <w:rsid w:val="00855C0B"/>
    <w:rsid w:val="00855CE4"/>
    <w:rsid w:val="00855D2B"/>
    <w:rsid w:val="00856159"/>
    <w:rsid w:val="00856967"/>
    <w:rsid w:val="0085769E"/>
    <w:rsid w:val="00857921"/>
    <w:rsid w:val="00857DAB"/>
    <w:rsid w:val="00860817"/>
    <w:rsid w:val="008608F7"/>
    <w:rsid w:val="00860937"/>
    <w:rsid w:val="00861122"/>
    <w:rsid w:val="00861585"/>
    <w:rsid w:val="00861980"/>
    <w:rsid w:val="00862011"/>
    <w:rsid w:val="008629C2"/>
    <w:rsid w:val="00863083"/>
    <w:rsid w:val="00863213"/>
    <w:rsid w:val="00864633"/>
    <w:rsid w:val="008647E1"/>
    <w:rsid w:val="00864B97"/>
    <w:rsid w:val="008651FA"/>
    <w:rsid w:val="008665AB"/>
    <w:rsid w:val="008667EA"/>
    <w:rsid w:val="00866E0E"/>
    <w:rsid w:val="0086768F"/>
    <w:rsid w:val="00870A73"/>
    <w:rsid w:val="00871D4F"/>
    <w:rsid w:val="00872594"/>
    <w:rsid w:val="0087259B"/>
    <w:rsid w:val="0087280D"/>
    <w:rsid w:val="00872818"/>
    <w:rsid w:val="00872FF1"/>
    <w:rsid w:val="0087382E"/>
    <w:rsid w:val="008738BC"/>
    <w:rsid w:val="00873BA1"/>
    <w:rsid w:val="00873D8B"/>
    <w:rsid w:val="00874927"/>
    <w:rsid w:val="00874C86"/>
    <w:rsid w:val="00875177"/>
    <w:rsid w:val="008751E9"/>
    <w:rsid w:val="00875680"/>
    <w:rsid w:val="00875969"/>
    <w:rsid w:val="00875AAC"/>
    <w:rsid w:val="00876380"/>
    <w:rsid w:val="008764DF"/>
    <w:rsid w:val="008765E8"/>
    <w:rsid w:val="00876C54"/>
    <w:rsid w:val="00880152"/>
    <w:rsid w:val="00880B83"/>
    <w:rsid w:val="00881460"/>
    <w:rsid w:val="00881B04"/>
    <w:rsid w:val="00881C45"/>
    <w:rsid w:val="00881D92"/>
    <w:rsid w:val="00881DC1"/>
    <w:rsid w:val="00882301"/>
    <w:rsid w:val="0088259F"/>
    <w:rsid w:val="0088270D"/>
    <w:rsid w:val="00882735"/>
    <w:rsid w:val="008827DE"/>
    <w:rsid w:val="008828C5"/>
    <w:rsid w:val="00882C27"/>
    <w:rsid w:val="00882F15"/>
    <w:rsid w:val="00883435"/>
    <w:rsid w:val="008834EA"/>
    <w:rsid w:val="00883E09"/>
    <w:rsid w:val="00884111"/>
    <w:rsid w:val="008849ED"/>
    <w:rsid w:val="00884DD7"/>
    <w:rsid w:val="008856AC"/>
    <w:rsid w:val="008860AC"/>
    <w:rsid w:val="00886BB6"/>
    <w:rsid w:val="00886BD9"/>
    <w:rsid w:val="00886F53"/>
    <w:rsid w:val="00887028"/>
    <w:rsid w:val="0088746C"/>
    <w:rsid w:val="00887D52"/>
    <w:rsid w:val="00890000"/>
    <w:rsid w:val="00890268"/>
    <w:rsid w:val="0089092C"/>
    <w:rsid w:val="0089167F"/>
    <w:rsid w:val="00891C39"/>
    <w:rsid w:val="00892416"/>
    <w:rsid w:val="0089259A"/>
    <w:rsid w:val="0089269F"/>
    <w:rsid w:val="00892980"/>
    <w:rsid w:val="00892DD9"/>
    <w:rsid w:val="00892EF1"/>
    <w:rsid w:val="00892FD9"/>
    <w:rsid w:val="008935EF"/>
    <w:rsid w:val="00893612"/>
    <w:rsid w:val="008938DF"/>
    <w:rsid w:val="00893954"/>
    <w:rsid w:val="00894204"/>
    <w:rsid w:val="00894474"/>
    <w:rsid w:val="0089518E"/>
    <w:rsid w:val="008960C6"/>
    <w:rsid w:val="00896486"/>
    <w:rsid w:val="00896882"/>
    <w:rsid w:val="00896C7E"/>
    <w:rsid w:val="00896DAD"/>
    <w:rsid w:val="00896E19"/>
    <w:rsid w:val="0089708B"/>
    <w:rsid w:val="00897092"/>
    <w:rsid w:val="008971D8"/>
    <w:rsid w:val="008978C3"/>
    <w:rsid w:val="00897E75"/>
    <w:rsid w:val="008A0156"/>
    <w:rsid w:val="008A0936"/>
    <w:rsid w:val="008A0BDC"/>
    <w:rsid w:val="008A10A6"/>
    <w:rsid w:val="008A134E"/>
    <w:rsid w:val="008A1605"/>
    <w:rsid w:val="008A1DA4"/>
    <w:rsid w:val="008A207E"/>
    <w:rsid w:val="008A2565"/>
    <w:rsid w:val="008A2AC0"/>
    <w:rsid w:val="008A2DFE"/>
    <w:rsid w:val="008A32AB"/>
    <w:rsid w:val="008A378E"/>
    <w:rsid w:val="008A3BF9"/>
    <w:rsid w:val="008A4AA7"/>
    <w:rsid w:val="008A4B1D"/>
    <w:rsid w:val="008A4FC0"/>
    <w:rsid w:val="008A5081"/>
    <w:rsid w:val="008A5744"/>
    <w:rsid w:val="008A5B17"/>
    <w:rsid w:val="008A5D94"/>
    <w:rsid w:val="008A5DD5"/>
    <w:rsid w:val="008A61CD"/>
    <w:rsid w:val="008A64EB"/>
    <w:rsid w:val="008A6A2A"/>
    <w:rsid w:val="008A7568"/>
    <w:rsid w:val="008A7854"/>
    <w:rsid w:val="008B01DF"/>
    <w:rsid w:val="008B0627"/>
    <w:rsid w:val="008B0D39"/>
    <w:rsid w:val="008B1919"/>
    <w:rsid w:val="008B1971"/>
    <w:rsid w:val="008B19D0"/>
    <w:rsid w:val="008B1A26"/>
    <w:rsid w:val="008B1E71"/>
    <w:rsid w:val="008B1EBE"/>
    <w:rsid w:val="008B1ECD"/>
    <w:rsid w:val="008B1F73"/>
    <w:rsid w:val="008B2273"/>
    <w:rsid w:val="008B29C9"/>
    <w:rsid w:val="008B2B20"/>
    <w:rsid w:val="008B3D89"/>
    <w:rsid w:val="008B3F6E"/>
    <w:rsid w:val="008B4074"/>
    <w:rsid w:val="008B4464"/>
    <w:rsid w:val="008B4B8A"/>
    <w:rsid w:val="008B505D"/>
    <w:rsid w:val="008B547F"/>
    <w:rsid w:val="008B5C3A"/>
    <w:rsid w:val="008B65C2"/>
    <w:rsid w:val="008B6646"/>
    <w:rsid w:val="008B66D7"/>
    <w:rsid w:val="008B6B02"/>
    <w:rsid w:val="008B73F4"/>
    <w:rsid w:val="008B7E5B"/>
    <w:rsid w:val="008C08F8"/>
    <w:rsid w:val="008C0CFA"/>
    <w:rsid w:val="008C169D"/>
    <w:rsid w:val="008C16FB"/>
    <w:rsid w:val="008C18AA"/>
    <w:rsid w:val="008C1C23"/>
    <w:rsid w:val="008C1DC4"/>
    <w:rsid w:val="008C245B"/>
    <w:rsid w:val="008C2D44"/>
    <w:rsid w:val="008C2D6D"/>
    <w:rsid w:val="008C2E5A"/>
    <w:rsid w:val="008C2F54"/>
    <w:rsid w:val="008C3012"/>
    <w:rsid w:val="008C3588"/>
    <w:rsid w:val="008C36B8"/>
    <w:rsid w:val="008C3A4F"/>
    <w:rsid w:val="008C3B7B"/>
    <w:rsid w:val="008C3D78"/>
    <w:rsid w:val="008C4041"/>
    <w:rsid w:val="008C42D2"/>
    <w:rsid w:val="008C4705"/>
    <w:rsid w:val="008C499C"/>
    <w:rsid w:val="008C4DF7"/>
    <w:rsid w:val="008C5B2C"/>
    <w:rsid w:val="008C5C86"/>
    <w:rsid w:val="008C69AD"/>
    <w:rsid w:val="008C6C10"/>
    <w:rsid w:val="008C6E78"/>
    <w:rsid w:val="008C72C7"/>
    <w:rsid w:val="008C76D6"/>
    <w:rsid w:val="008C7B96"/>
    <w:rsid w:val="008D055C"/>
    <w:rsid w:val="008D15B9"/>
    <w:rsid w:val="008D18F3"/>
    <w:rsid w:val="008D1946"/>
    <w:rsid w:val="008D1957"/>
    <w:rsid w:val="008D1A37"/>
    <w:rsid w:val="008D1B7B"/>
    <w:rsid w:val="008D201E"/>
    <w:rsid w:val="008D20DA"/>
    <w:rsid w:val="008D2210"/>
    <w:rsid w:val="008D25C2"/>
    <w:rsid w:val="008D268E"/>
    <w:rsid w:val="008D274A"/>
    <w:rsid w:val="008D28EB"/>
    <w:rsid w:val="008D33FB"/>
    <w:rsid w:val="008D3564"/>
    <w:rsid w:val="008D360A"/>
    <w:rsid w:val="008D388B"/>
    <w:rsid w:val="008D397F"/>
    <w:rsid w:val="008D4351"/>
    <w:rsid w:val="008D442D"/>
    <w:rsid w:val="008D4A72"/>
    <w:rsid w:val="008D4B60"/>
    <w:rsid w:val="008D4D7F"/>
    <w:rsid w:val="008D4DB6"/>
    <w:rsid w:val="008D4DF9"/>
    <w:rsid w:val="008D5236"/>
    <w:rsid w:val="008D5408"/>
    <w:rsid w:val="008D56A5"/>
    <w:rsid w:val="008D584E"/>
    <w:rsid w:val="008D5BB8"/>
    <w:rsid w:val="008D5E14"/>
    <w:rsid w:val="008D6054"/>
    <w:rsid w:val="008D6B9E"/>
    <w:rsid w:val="008D6E90"/>
    <w:rsid w:val="008D6FF6"/>
    <w:rsid w:val="008D711B"/>
    <w:rsid w:val="008D79D9"/>
    <w:rsid w:val="008D7CDC"/>
    <w:rsid w:val="008D7E7B"/>
    <w:rsid w:val="008D7FF1"/>
    <w:rsid w:val="008E04C8"/>
    <w:rsid w:val="008E0A76"/>
    <w:rsid w:val="008E132B"/>
    <w:rsid w:val="008E1827"/>
    <w:rsid w:val="008E1C06"/>
    <w:rsid w:val="008E23C7"/>
    <w:rsid w:val="008E2627"/>
    <w:rsid w:val="008E3368"/>
    <w:rsid w:val="008E36FE"/>
    <w:rsid w:val="008E4771"/>
    <w:rsid w:val="008E4A30"/>
    <w:rsid w:val="008E4BB4"/>
    <w:rsid w:val="008E5FB5"/>
    <w:rsid w:val="008E6334"/>
    <w:rsid w:val="008E6648"/>
    <w:rsid w:val="008E66C4"/>
    <w:rsid w:val="008E7383"/>
    <w:rsid w:val="008E7AC2"/>
    <w:rsid w:val="008E7D1E"/>
    <w:rsid w:val="008F01AE"/>
    <w:rsid w:val="008F04DD"/>
    <w:rsid w:val="008F054A"/>
    <w:rsid w:val="008F0666"/>
    <w:rsid w:val="008F071C"/>
    <w:rsid w:val="008F074A"/>
    <w:rsid w:val="008F079B"/>
    <w:rsid w:val="008F0B0E"/>
    <w:rsid w:val="008F0DB1"/>
    <w:rsid w:val="008F0DB3"/>
    <w:rsid w:val="008F0DD8"/>
    <w:rsid w:val="008F143E"/>
    <w:rsid w:val="008F1A24"/>
    <w:rsid w:val="008F1B46"/>
    <w:rsid w:val="008F265B"/>
    <w:rsid w:val="008F2E96"/>
    <w:rsid w:val="008F2EE2"/>
    <w:rsid w:val="008F326D"/>
    <w:rsid w:val="008F33EB"/>
    <w:rsid w:val="008F3876"/>
    <w:rsid w:val="008F3A2D"/>
    <w:rsid w:val="008F3AD9"/>
    <w:rsid w:val="008F4268"/>
    <w:rsid w:val="008F4627"/>
    <w:rsid w:val="008F5203"/>
    <w:rsid w:val="008F539F"/>
    <w:rsid w:val="008F5433"/>
    <w:rsid w:val="008F567F"/>
    <w:rsid w:val="008F5EE1"/>
    <w:rsid w:val="008F627F"/>
    <w:rsid w:val="00901E14"/>
    <w:rsid w:val="00901F84"/>
    <w:rsid w:val="00902106"/>
    <w:rsid w:val="0090231B"/>
    <w:rsid w:val="009025F7"/>
    <w:rsid w:val="00904378"/>
    <w:rsid w:val="009046E0"/>
    <w:rsid w:val="00904DBD"/>
    <w:rsid w:val="00904FAB"/>
    <w:rsid w:val="00904FAC"/>
    <w:rsid w:val="00904FC4"/>
    <w:rsid w:val="00905731"/>
    <w:rsid w:val="00906382"/>
    <w:rsid w:val="0090638D"/>
    <w:rsid w:val="009064A3"/>
    <w:rsid w:val="009064EC"/>
    <w:rsid w:val="009065BA"/>
    <w:rsid w:val="009066B4"/>
    <w:rsid w:val="0090734B"/>
    <w:rsid w:val="00907375"/>
    <w:rsid w:val="009075C7"/>
    <w:rsid w:val="009075FE"/>
    <w:rsid w:val="00907605"/>
    <w:rsid w:val="0091022A"/>
    <w:rsid w:val="009120FE"/>
    <w:rsid w:val="00912C89"/>
    <w:rsid w:val="00912F2A"/>
    <w:rsid w:val="009130C5"/>
    <w:rsid w:val="009132D2"/>
    <w:rsid w:val="00913531"/>
    <w:rsid w:val="009143D5"/>
    <w:rsid w:val="00914D09"/>
    <w:rsid w:val="00914EE2"/>
    <w:rsid w:val="009159A1"/>
    <w:rsid w:val="00915CA7"/>
    <w:rsid w:val="009160A9"/>
    <w:rsid w:val="00917348"/>
    <w:rsid w:val="00917A1D"/>
    <w:rsid w:val="00920075"/>
    <w:rsid w:val="00920180"/>
    <w:rsid w:val="0092030C"/>
    <w:rsid w:val="00920427"/>
    <w:rsid w:val="009206E1"/>
    <w:rsid w:val="009206F5"/>
    <w:rsid w:val="00921515"/>
    <w:rsid w:val="009216E0"/>
    <w:rsid w:val="009216EB"/>
    <w:rsid w:val="009218C3"/>
    <w:rsid w:val="00921FDE"/>
    <w:rsid w:val="0092241B"/>
    <w:rsid w:val="009224D9"/>
    <w:rsid w:val="00922773"/>
    <w:rsid w:val="00923223"/>
    <w:rsid w:val="0092346E"/>
    <w:rsid w:val="0092385A"/>
    <w:rsid w:val="00923E4B"/>
    <w:rsid w:val="00924310"/>
    <w:rsid w:val="009245D4"/>
    <w:rsid w:val="0092471F"/>
    <w:rsid w:val="00924B3C"/>
    <w:rsid w:val="0092501C"/>
    <w:rsid w:val="0092506F"/>
    <w:rsid w:val="009254EB"/>
    <w:rsid w:val="00925590"/>
    <w:rsid w:val="0092578A"/>
    <w:rsid w:val="0092598C"/>
    <w:rsid w:val="009259DF"/>
    <w:rsid w:val="00925B34"/>
    <w:rsid w:val="00925BCB"/>
    <w:rsid w:val="009262C5"/>
    <w:rsid w:val="009266F2"/>
    <w:rsid w:val="00926AAA"/>
    <w:rsid w:val="00926BD4"/>
    <w:rsid w:val="009271B6"/>
    <w:rsid w:val="0092773A"/>
    <w:rsid w:val="00927B7C"/>
    <w:rsid w:val="009303E0"/>
    <w:rsid w:val="009305D3"/>
    <w:rsid w:val="0093065A"/>
    <w:rsid w:val="00930E0E"/>
    <w:rsid w:val="009313D5"/>
    <w:rsid w:val="00931ADA"/>
    <w:rsid w:val="00931BC0"/>
    <w:rsid w:val="00931DA5"/>
    <w:rsid w:val="00931F1F"/>
    <w:rsid w:val="009330BF"/>
    <w:rsid w:val="009335E3"/>
    <w:rsid w:val="00933A65"/>
    <w:rsid w:val="00933C82"/>
    <w:rsid w:val="00934181"/>
    <w:rsid w:val="00934447"/>
    <w:rsid w:val="00934A06"/>
    <w:rsid w:val="009355A8"/>
    <w:rsid w:val="00935BA7"/>
    <w:rsid w:val="00935C74"/>
    <w:rsid w:val="009361CC"/>
    <w:rsid w:val="0093625F"/>
    <w:rsid w:val="0093697D"/>
    <w:rsid w:val="00936BB3"/>
    <w:rsid w:val="0093797B"/>
    <w:rsid w:val="009404E0"/>
    <w:rsid w:val="00940BE9"/>
    <w:rsid w:val="00941079"/>
    <w:rsid w:val="009410B0"/>
    <w:rsid w:val="00941136"/>
    <w:rsid w:val="009412B7"/>
    <w:rsid w:val="009414F7"/>
    <w:rsid w:val="009416DA"/>
    <w:rsid w:val="009419A2"/>
    <w:rsid w:val="00942403"/>
    <w:rsid w:val="00942B99"/>
    <w:rsid w:val="00943019"/>
    <w:rsid w:val="00943D3E"/>
    <w:rsid w:val="00943EDE"/>
    <w:rsid w:val="0094427E"/>
    <w:rsid w:val="009446CA"/>
    <w:rsid w:val="00944A82"/>
    <w:rsid w:val="00944B1A"/>
    <w:rsid w:val="0094521E"/>
    <w:rsid w:val="009453F5"/>
    <w:rsid w:val="009459C8"/>
    <w:rsid w:val="00945DF5"/>
    <w:rsid w:val="009462BB"/>
    <w:rsid w:val="00946BC6"/>
    <w:rsid w:val="00946E2C"/>
    <w:rsid w:val="00947071"/>
    <w:rsid w:val="009470FB"/>
    <w:rsid w:val="00947182"/>
    <w:rsid w:val="009478D9"/>
    <w:rsid w:val="00947DCD"/>
    <w:rsid w:val="009501A4"/>
    <w:rsid w:val="00950418"/>
    <w:rsid w:val="00950944"/>
    <w:rsid w:val="00951348"/>
    <w:rsid w:val="00951656"/>
    <w:rsid w:val="00951D5A"/>
    <w:rsid w:val="00952184"/>
    <w:rsid w:val="009529F8"/>
    <w:rsid w:val="009531F0"/>
    <w:rsid w:val="00953D08"/>
    <w:rsid w:val="0095451A"/>
    <w:rsid w:val="00954662"/>
    <w:rsid w:val="00955859"/>
    <w:rsid w:val="00955D3B"/>
    <w:rsid w:val="00955EC3"/>
    <w:rsid w:val="00955FB8"/>
    <w:rsid w:val="00956833"/>
    <w:rsid w:val="00956ABA"/>
    <w:rsid w:val="00956AD9"/>
    <w:rsid w:val="00956B90"/>
    <w:rsid w:val="0095735D"/>
    <w:rsid w:val="00960508"/>
    <w:rsid w:val="0096087F"/>
    <w:rsid w:val="00961095"/>
    <w:rsid w:val="00961171"/>
    <w:rsid w:val="009613D6"/>
    <w:rsid w:val="00961639"/>
    <w:rsid w:val="00961BC2"/>
    <w:rsid w:val="00961BF6"/>
    <w:rsid w:val="009625A4"/>
    <w:rsid w:val="00962615"/>
    <w:rsid w:val="00962C5A"/>
    <w:rsid w:val="00962D9C"/>
    <w:rsid w:val="009637E9"/>
    <w:rsid w:val="0096386F"/>
    <w:rsid w:val="00963A18"/>
    <w:rsid w:val="00963A49"/>
    <w:rsid w:val="00963C4A"/>
    <w:rsid w:val="00963CC7"/>
    <w:rsid w:val="00964537"/>
    <w:rsid w:val="00964E93"/>
    <w:rsid w:val="0096586B"/>
    <w:rsid w:val="009664D8"/>
    <w:rsid w:val="009667D8"/>
    <w:rsid w:val="00966F29"/>
    <w:rsid w:val="00966FE1"/>
    <w:rsid w:val="009672BB"/>
    <w:rsid w:val="00967AC6"/>
    <w:rsid w:val="00970876"/>
    <w:rsid w:val="00970F4D"/>
    <w:rsid w:val="009715A3"/>
    <w:rsid w:val="0097167B"/>
    <w:rsid w:val="00971A9D"/>
    <w:rsid w:val="00971DE9"/>
    <w:rsid w:val="00971F7F"/>
    <w:rsid w:val="00971FBE"/>
    <w:rsid w:val="009728A2"/>
    <w:rsid w:val="00972CCA"/>
    <w:rsid w:val="00972D11"/>
    <w:rsid w:val="00973890"/>
    <w:rsid w:val="009748A3"/>
    <w:rsid w:val="009759AE"/>
    <w:rsid w:val="00975E88"/>
    <w:rsid w:val="009761DB"/>
    <w:rsid w:val="0097621C"/>
    <w:rsid w:val="00976BA6"/>
    <w:rsid w:val="009774AB"/>
    <w:rsid w:val="00977D5E"/>
    <w:rsid w:val="00977F82"/>
    <w:rsid w:val="00977FD3"/>
    <w:rsid w:val="0098079F"/>
    <w:rsid w:val="00982147"/>
    <w:rsid w:val="00982357"/>
    <w:rsid w:val="00982CE4"/>
    <w:rsid w:val="00983B98"/>
    <w:rsid w:val="009841C8"/>
    <w:rsid w:val="009841EB"/>
    <w:rsid w:val="009849A6"/>
    <w:rsid w:val="00984E09"/>
    <w:rsid w:val="00984F1B"/>
    <w:rsid w:val="009850A3"/>
    <w:rsid w:val="0098596E"/>
    <w:rsid w:val="00985E63"/>
    <w:rsid w:val="0098631C"/>
    <w:rsid w:val="00986A9D"/>
    <w:rsid w:val="00986F8F"/>
    <w:rsid w:val="0098730D"/>
    <w:rsid w:val="009876C1"/>
    <w:rsid w:val="00987E66"/>
    <w:rsid w:val="00990D64"/>
    <w:rsid w:val="0099158C"/>
    <w:rsid w:val="00991F2F"/>
    <w:rsid w:val="0099212A"/>
    <w:rsid w:val="00992347"/>
    <w:rsid w:val="00992481"/>
    <w:rsid w:val="0099274D"/>
    <w:rsid w:val="00993AA0"/>
    <w:rsid w:val="00993FEB"/>
    <w:rsid w:val="009943C2"/>
    <w:rsid w:val="00994935"/>
    <w:rsid w:val="00994BDC"/>
    <w:rsid w:val="009952FA"/>
    <w:rsid w:val="0099530F"/>
    <w:rsid w:val="0099586C"/>
    <w:rsid w:val="0099691F"/>
    <w:rsid w:val="00997078"/>
    <w:rsid w:val="009971E6"/>
    <w:rsid w:val="0099736D"/>
    <w:rsid w:val="009973EC"/>
    <w:rsid w:val="00997922"/>
    <w:rsid w:val="009979D3"/>
    <w:rsid w:val="009A02B0"/>
    <w:rsid w:val="009A09CC"/>
    <w:rsid w:val="009A0ABE"/>
    <w:rsid w:val="009A0B68"/>
    <w:rsid w:val="009A0BF5"/>
    <w:rsid w:val="009A1243"/>
    <w:rsid w:val="009A1434"/>
    <w:rsid w:val="009A1A16"/>
    <w:rsid w:val="009A1F5F"/>
    <w:rsid w:val="009A21A0"/>
    <w:rsid w:val="009A2554"/>
    <w:rsid w:val="009A3C70"/>
    <w:rsid w:val="009A3E3C"/>
    <w:rsid w:val="009A41D6"/>
    <w:rsid w:val="009A4FAA"/>
    <w:rsid w:val="009B0277"/>
    <w:rsid w:val="009B09B7"/>
    <w:rsid w:val="009B1269"/>
    <w:rsid w:val="009B135E"/>
    <w:rsid w:val="009B19AB"/>
    <w:rsid w:val="009B1B57"/>
    <w:rsid w:val="009B2572"/>
    <w:rsid w:val="009B28F6"/>
    <w:rsid w:val="009B34C7"/>
    <w:rsid w:val="009B357A"/>
    <w:rsid w:val="009B364D"/>
    <w:rsid w:val="009B3C4A"/>
    <w:rsid w:val="009B3D88"/>
    <w:rsid w:val="009B3F2D"/>
    <w:rsid w:val="009B3FFD"/>
    <w:rsid w:val="009B40B9"/>
    <w:rsid w:val="009B4197"/>
    <w:rsid w:val="009B4A2F"/>
    <w:rsid w:val="009B5368"/>
    <w:rsid w:val="009B55A9"/>
    <w:rsid w:val="009B59FB"/>
    <w:rsid w:val="009B5A6D"/>
    <w:rsid w:val="009B5F50"/>
    <w:rsid w:val="009B6016"/>
    <w:rsid w:val="009B6354"/>
    <w:rsid w:val="009B6D8F"/>
    <w:rsid w:val="009B6F00"/>
    <w:rsid w:val="009B702A"/>
    <w:rsid w:val="009B7836"/>
    <w:rsid w:val="009C00E8"/>
    <w:rsid w:val="009C0751"/>
    <w:rsid w:val="009C0802"/>
    <w:rsid w:val="009C10CF"/>
    <w:rsid w:val="009C1154"/>
    <w:rsid w:val="009C12F9"/>
    <w:rsid w:val="009C138F"/>
    <w:rsid w:val="009C17C6"/>
    <w:rsid w:val="009C1AF4"/>
    <w:rsid w:val="009C29E6"/>
    <w:rsid w:val="009C2B81"/>
    <w:rsid w:val="009C2C2A"/>
    <w:rsid w:val="009C2DAA"/>
    <w:rsid w:val="009C2DCE"/>
    <w:rsid w:val="009C371B"/>
    <w:rsid w:val="009C3EEB"/>
    <w:rsid w:val="009C42F0"/>
    <w:rsid w:val="009C471D"/>
    <w:rsid w:val="009C4B96"/>
    <w:rsid w:val="009C4C9D"/>
    <w:rsid w:val="009C4FE2"/>
    <w:rsid w:val="009C52CF"/>
    <w:rsid w:val="009C530D"/>
    <w:rsid w:val="009C5507"/>
    <w:rsid w:val="009C5B1C"/>
    <w:rsid w:val="009C5D29"/>
    <w:rsid w:val="009C666E"/>
    <w:rsid w:val="009C66D0"/>
    <w:rsid w:val="009C7B38"/>
    <w:rsid w:val="009D03E2"/>
    <w:rsid w:val="009D0458"/>
    <w:rsid w:val="009D11AF"/>
    <w:rsid w:val="009D1270"/>
    <w:rsid w:val="009D196D"/>
    <w:rsid w:val="009D22EF"/>
    <w:rsid w:val="009D2957"/>
    <w:rsid w:val="009D2F84"/>
    <w:rsid w:val="009D39CD"/>
    <w:rsid w:val="009D39D7"/>
    <w:rsid w:val="009D4324"/>
    <w:rsid w:val="009D43AC"/>
    <w:rsid w:val="009D4566"/>
    <w:rsid w:val="009D48D4"/>
    <w:rsid w:val="009D499B"/>
    <w:rsid w:val="009D4CD9"/>
    <w:rsid w:val="009D4D28"/>
    <w:rsid w:val="009D4EC4"/>
    <w:rsid w:val="009D50EF"/>
    <w:rsid w:val="009D51AB"/>
    <w:rsid w:val="009D5374"/>
    <w:rsid w:val="009D5843"/>
    <w:rsid w:val="009D5C55"/>
    <w:rsid w:val="009D6082"/>
    <w:rsid w:val="009D64B5"/>
    <w:rsid w:val="009D66C7"/>
    <w:rsid w:val="009D6A62"/>
    <w:rsid w:val="009D6C1C"/>
    <w:rsid w:val="009D6FA4"/>
    <w:rsid w:val="009D7225"/>
    <w:rsid w:val="009D7350"/>
    <w:rsid w:val="009D774E"/>
    <w:rsid w:val="009D7A91"/>
    <w:rsid w:val="009D7C07"/>
    <w:rsid w:val="009D7D02"/>
    <w:rsid w:val="009D7EEB"/>
    <w:rsid w:val="009E0015"/>
    <w:rsid w:val="009E0213"/>
    <w:rsid w:val="009E035E"/>
    <w:rsid w:val="009E0463"/>
    <w:rsid w:val="009E219C"/>
    <w:rsid w:val="009E21FE"/>
    <w:rsid w:val="009E2589"/>
    <w:rsid w:val="009E2ED9"/>
    <w:rsid w:val="009E2F36"/>
    <w:rsid w:val="009E325F"/>
    <w:rsid w:val="009E3299"/>
    <w:rsid w:val="009E333A"/>
    <w:rsid w:val="009E38B8"/>
    <w:rsid w:val="009E4130"/>
    <w:rsid w:val="009E41A4"/>
    <w:rsid w:val="009E41F7"/>
    <w:rsid w:val="009E439E"/>
    <w:rsid w:val="009E5214"/>
    <w:rsid w:val="009E559E"/>
    <w:rsid w:val="009E5923"/>
    <w:rsid w:val="009E5C01"/>
    <w:rsid w:val="009E5F5A"/>
    <w:rsid w:val="009E64A1"/>
    <w:rsid w:val="009E6B13"/>
    <w:rsid w:val="009E6F15"/>
    <w:rsid w:val="009E7004"/>
    <w:rsid w:val="009E71EF"/>
    <w:rsid w:val="009E7A9A"/>
    <w:rsid w:val="009E7FAD"/>
    <w:rsid w:val="009F060C"/>
    <w:rsid w:val="009F0770"/>
    <w:rsid w:val="009F09CE"/>
    <w:rsid w:val="009F0F11"/>
    <w:rsid w:val="009F20A4"/>
    <w:rsid w:val="009F20AA"/>
    <w:rsid w:val="009F2815"/>
    <w:rsid w:val="009F294B"/>
    <w:rsid w:val="009F3B5D"/>
    <w:rsid w:val="009F401C"/>
    <w:rsid w:val="009F429E"/>
    <w:rsid w:val="009F4604"/>
    <w:rsid w:val="009F4C67"/>
    <w:rsid w:val="009F4F52"/>
    <w:rsid w:val="009F722D"/>
    <w:rsid w:val="009F74D2"/>
    <w:rsid w:val="009F7D44"/>
    <w:rsid w:val="00A004E8"/>
    <w:rsid w:val="00A00CE6"/>
    <w:rsid w:val="00A00E14"/>
    <w:rsid w:val="00A01D06"/>
    <w:rsid w:val="00A020A1"/>
    <w:rsid w:val="00A024A5"/>
    <w:rsid w:val="00A024C3"/>
    <w:rsid w:val="00A029A2"/>
    <w:rsid w:val="00A02ABB"/>
    <w:rsid w:val="00A03390"/>
    <w:rsid w:val="00A039CD"/>
    <w:rsid w:val="00A03BEF"/>
    <w:rsid w:val="00A03EEB"/>
    <w:rsid w:val="00A04542"/>
    <w:rsid w:val="00A04E9A"/>
    <w:rsid w:val="00A056C2"/>
    <w:rsid w:val="00A062AB"/>
    <w:rsid w:val="00A06413"/>
    <w:rsid w:val="00A0641F"/>
    <w:rsid w:val="00A066EB"/>
    <w:rsid w:val="00A06B54"/>
    <w:rsid w:val="00A0706A"/>
    <w:rsid w:val="00A070FC"/>
    <w:rsid w:val="00A07A18"/>
    <w:rsid w:val="00A07ABB"/>
    <w:rsid w:val="00A07B52"/>
    <w:rsid w:val="00A07D39"/>
    <w:rsid w:val="00A07FC2"/>
    <w:rsid w:val="00A10340"/>
    <w:rsid w:val="00A10680"/>
    <w:rsid w:val="00A106B5"/>
    <w:rsid w:val="00A10AF1"/>
    <w:rsid w:val="00A10CBD"/>
    <w:rsid w:val="00A11837"/>
    <w:rsid w:val="00A11C52"/>
    <w:rsid w:val="00A13F56"/>
    <w:rsid w:val="00A13FDD"/>
    <w:rsid w:val="00A14D86"/>
    <w:rsid w:val="00A15572"/>
    <w:rsid w:val="00A15A9C"/>
    <w:rsid w:val="00A15B51"/>
    <w:rsid w:val="00A15D94"/>
    <w:rsid w:val="00A16AB6"/>
    <w:rsid w:val="00A16BCB"/>
    <w:rsid w:val="00A176EC"/>
    <w:rsid w:val="00A17A9C"/>
    <w:rsid w:val="00A17D5A"/>
    <w:rsid w:val="00A17D8F"/>
    <w:rsid w:val="00A20577"/>
    <w:rsid w:val="00A20C6E"/>
    <w:rsid w:val="00A21322"/>
    <w:rsid w:val="00A218C2"/>
    <w:rsid w:val="00A2203B"/>
    <w:rsid w:val="00A2297D"/>
    <w:rsid w:val="00A22AAB"/>
    <w:rsid w:val="00A23378"/>
    <w:rsid w:val="00A23643"/>
    <w:rsid w:val="00A23668"/>
    <w:rsid w:val="00A24078"/>
    <w:rsid w:val="00A244EB"/>
    <w:rsid w:val="00A256E7"/>
    <w:rsid w:val="00A25784"/>
    <w:rsid w:val="00A265AC"/>
    <w:rsid w:val="00A2721D"/>
    <w:rsid w:val="00A273B9"/>
    <w:rsid w:val="00A27806"/>
    <w:rsid w:val="00A2791A"/>
    <w:rsid w:val="00A27A15"/>
    <w:rsid w:val="00A27B5A"/>
    <w:rsid w:val="00A27B9B"/>
    <w:rsid w:val="00A30915"/>
    <w:rsid w:val="00A30C4B"/>
    <w:rsid w:val="00A315D1"/>
    <w:rsid w:val="00A31D6B"/>
    <w:rsid w:val="00A32437"/>
    <w:rsid w:val="00A328DE"/>
    <w:rsid w:val="00A32A67"/>
    <w:rsid w:val="00A33381"/>
    <w:rsid w:val="00A33E48"/>
    <w:rsid w:val="00A33FFD"/>
    <w:rsid w:val="00A3465B"/>
    <w:rsid w:val="00A3472A"/>
    <w:rsid w:val="00A3510C"/>
    <w:rsid w:val="00A352D4"/>
    <w:rsid w:val="00A358A2"/>
    <w:rsid w:val="00A35CC5"/>
    <w:rsid w:val="00A35E58"/>
    <w:rsid w:val="00A35F6B"/>
    <w:rsid w:val="00A36C7A"/>
    <w:rsid w:val="00A37236"/>
    <w:rsid w:val="00A374D6"/>
    <w:rsid w:val="00A375F7"/>
    <w:rsid w:val="00A3762E"/>
    <w:rsid w:val="00A3777E"/>
    <w:rsid w:val="00A404A9"/>
    <w:rsid w:val="00A406A2"/>
    <w:rsid w:val="00A40B8E"/>
    <w:rsid w:val="00A41016"/>
    <w:rsid w:val="00A41855"/>
    <w:rsid w:val="00A41C05"/>
    <w:rsid w:val="00A4235E"/>
    <w:rsid w:val="00A427C4"/>
    <w:rsid w:val="00A4330F"/>
    <w:rsid w:val="00A43638"/>
    <w:rsid w:val="00A43859"/>
    <w:rsid w:val="00A43A80"/>
    <w:rsid w:val="00A43A8F"/>
    <w:rsid w:val="00A43C0E"/>
    <w:rsid w:val="00A43EE5"/>
    <w:rsid w:val="00A44770"/>
    <w:rsid w:val="00A44F82"/>
    <w:rsid w:val="00A45349"/>
    <w:rsid w:val="00A45996"/>
    <w:rsid w:val="00A464D1"/>
    <w:rsid w:val="00A46899"/>
    <w:rsid w:val="00A46C1A"/>
    <w:rsid w:val="00A47E81"/>
    <w:rsid w:val="00A5058A"/>
    <w:rsid w:val="00A50960"/>
    <w:rsid w:val="00A50FF9"/>
    <w:rsid w:val="00A51695"/>
    <w:rsid w:val="00A5177F"/>
    <w:rsid w:val="00A51AC4"/>
    <w:rsid w:val="00A51C9A"/>
    <w:rsid w:val="00A51F7D"/>
    <w:rsid w:val="00A522A6"/>
    <w:rsid w:val="00A52394"/>
    <w:rsid w:val="00A5340B"/>
    <w:rsid w:val="00A5367F"/>
    <w:rsid w:val="00A53A59"/>
    <w:rsid w:val="00A53CDA"/>
    <w:rsid w:val="00A54097"/>
    <w:rsid w:val="00A545D5"/>
    <w:rsid w:val="00A545DA"/>
    <w:rsid w:val="00A54631"/>
    <w:rsid w:val="00A549B8"/>
    <w:rsid w:val="00A54EE2"/>
    <w:rsid w:val="00A55944"/>
    <w:rsid w:val="00A55AED"/>
    <w:rsid w:val="00A5717A"/>
    <w:rsid w:val="00A57569"/>
    <w:rsid w:val="00A57691"/>
    <w:rsid w:val="00A57BD4"/>
    <w:rsid w:val="00A60005"/>
    <w:rsid w:val="00A60855"/>
    <w:rsid w:val="00A6090B"/>
    <w:rsid w:val="00A60AF5"/>
    <w:rsid w:val="00A60F04"/>
    <w:rsid w:val="00A6123C"/>
    <w:rsid w:val="00A61C08"/>
    <w:rsid w:val="00A62581"/>
    <w:rsid w:val="00A626B9"/>
    <w:rsid w:val="00A626CB"/>
    <w:rsid w:val="00A62B86"/>
    <w:rsid w:val="00A62BA6"/>
    <w:rsid w:val="00A63C31"/>
    <w:rsid w:val="00A63E18"/>
    <w:rsid w:val="00A641EB"/>
    <w:rsid w:val="00A64760"/>
    <w:rsid w:val="00A64B00"/>
    <w:rsid w:val="00A656D2"/>
    <w:rsid w:val="00A659A3"/>
    <w:rsid w:val="00A66D5A"/>
    <w:rsid w:val="00A6753D"/>
    <w:rsid w:val="00A678AC"/>
    <w:rsid w:val="00A679A2"/>
    <w:rsid w:val="00A67D25"/>
    <w:rsid w:val="00A67EB0"/>
    <w:rsid w:val="00A67FE5"/>
    <w:rsid w:val="00A703A9"/>
    <w:rsid w:val="00A70798"/>
    <w:rsid w:val="00A70956"/>
    <w:rsid w:val="00A70A11"/>
    <w:rsid w:val="00A70C24"/>
    <w:rsid w:val="00A70DEA"/>
    <w:rsid w:val="00A70F2B"/>
    <w:rsid w:val="00A71129"/>
    <w:rsid w:val="00A71768"/>
    <w:rsid w:val="00A71BEB"/>
    <w:rsid w:val="00A721EE"/>
    <w:rsid w:val="00A72713"/>
    <w:rsid w:val="00A72772"/>
    <w:rsid w:val="00A737A3"/>
    <w:rsid w:val="00A7397F"/>
    <w:rsid w:val="00A73BA5"/>
    <w:rsid w:val="00A7489F"/>
    <w:rsid w:val="00A74AF8"/>
    <w:rsid w:val="00A7573E"/>
    <w:rsid w:val="00A75CD6"/>
    <w:rsid w:val="00A75E74"/>
    <w:rsid w:val="00A76615"/>
    <w:rsid w:val="00A76850"/>
    <w:rsid w:val="00A769DA"/>
    <w:rsid w:val="00A76F23"/>
    <w:rsid w:val="00A7740D"/>
    <w:rsid w:val="00A778DE"/>
    <w:rsid w:val="00A807C5"/>
    <w:rsid w:val="00A80B06"/>
    <w:rsid w:val="00A80CB3"/>
    <w:rsid w:val="00A81049"/>
    <w:rsid w:val="00A81740"/>
    <w:rsid w:val="00A81A07"/>
    <w:rsid w:val="00A8235A"/>
    <w:rsid w:val="00A82979"/>
    <w:rsid w:val="00A82FA9"/>
    <w:rsid w:val="00A83288"/>
    <w:rsid w:val="00A83B50"/>
    <w:rsid w:val="00A83E1F"/>
    <w:rsid w:val="00A84F0A"/>
    <w:rsid w:val="00A8513A"/>
    <w:rsid w:val="00A8516F"/>
    <w:rsid w:val="00A8533B"/>
    <w:rsid w:val="00A85C11"/>
    <w:rsid w:val="00A865A1"/>
    <w:rsid w:val="00A86821"/>
    <w:rsid w:val="00A87D16"/>
    <w:rsid w:val="00A9048D"/>
    <w:rsid w:val="00A905E8"/>
    <w:rsid w:val="00A9095F"/>
    <w:rsid w:val="00A90B6A"/>
    <w:rsid w:val="00A9157E"/>
    <w:rsid w:val="00A918BA"/>
    <w:rsid w:val="00A920FD"/>
    <w:rsid w:val="00A92D2B"/>
    <w:rsid w:val="00A93692"/>
    <w:rsid w:val="00A93D2E"/>
    <w:rsid w:val="00A941A4"/>
    <w:rsid w:val="00A949A6"/>
    <w:rsid w:val="00A950B5"/>
    <w:rsid w:val="00A95165"/>
    <w:rsid w:val="00A958C2"/>
    <w:rsid w:val="00A968E9"/>
    <w:rsid w:val="00A97164"/>
    <w:rsid w:val="00A9717D"/>
    <w:rsid w:val="00A97539"/>
    <w:rsid w:val="00A97688"/>
    <w:rsid w:val="00AA02F9"/>
    <w:rsid w:val="00AA0567"/>
    <w:rsid w:val="00AA0981"/>
    <w:rsid w:val="00AA14D1"/>
    <w:rsid w:val="00AA1D69"/>
    <w:rsid w:val="00AA1DD0"/>
    <w:rsid w:val="00AA2040"/>
    <w:rsid w:val="00AA2091"/>
    <w:rsid w:val="00AA240C"/>
    <w:rsid w:val="00AA2609"/>
    <w:rsid w:val="00AA3020"/>
    <w:rsid w:val="00AA30DF"/>
    <w:rsid w:val="00AA32C6"/>
    <w:rsid w:val="00AA377F"/>
    <w:rsid w:val="00AA37AE"/>
    <w:rsid w:val="00AA37CB"/>
    <w:rsid w:val="00AA3B2F"/>
    <w:rsid w:val="00AA3DFF"/>
    <w:rsid w:val="00AA4144"/>
    <w:rsid w:val="00AA42E4"/>
    <w:rsid w:val="00AA4451"/>
    <w:rsid w:val="00AA4642"/>
    <w:rsid w:val="00AA4B0B"/>
    <w:rsid w:val="00AA4CFE"/>
    <w:rsid w:val="00AA57C9"/>
    <w:rsid w:val="00AA5FCD"/>
    <w:rsid w:val="00AA6962"/>
    <w:rsid w:val="00AA7389"/>
    <w:rsid w:val="00AA77F7"/>
    <w:rsid w:val="00AB0705"/>
    <w:rsid w:val="00AB0744"/>
    <w:rsid w:val="00AB0859"/>
    <w:rsid w:val="00AB0BD0"/>
    <w:rsid w:val="00AB1254"/>
    <w:rsid w:val="00AB1642"/>
    <w:rsid w:val="00AB1A9F"/>
    <w:rsid w:val="00AB23A9"/>
    <w:rsid w:val="00AB2BEE"/>
    <w:rsid w:val="00AB2D7A"/>
    <w:rsid w:val="00AB3D9B"/>
    <w:rsid w:val="00AB4082"/>
    <w:rsid w:val="00AB4083"/>
    <w:rsid w:val="00AB46E7"/>
    <w:rsid w:val="00AB47FA"/>
    <w:rsid w:val="00AB499D"/>
    <w:rsid w:val="00AB5070"/>
    <w:rsid w:val="00AB50F6"/>
    <w:rsid w:val="00AB5129"/>
    <w:rsid w:val="00AB5598"/>
    <w:rsid w:val="00AB5B16"/>
    <w:rsid w:val="00AB5B37"/>
    <w:rsid w:val="00AB5F09"/>
    <w:rsid w:val="00AB68FA"/>
    <w:rsid w:val="00AB708A"/>
    <w:rsid w:val="00AB715F"/>
    <w:rsid w:val="00AB7F6B"/>
    <w:rsid w:val="00AB7FB9"/>
    <w:rsid w:val="00AC01F3"/>
    <w:rsid w:val="00AC0485"/>
    <w:rsid w:val="00AC054F"/>
    <w:rsid w:val="00AC08E4"/>
    <w:rsid w:val="00AC1400"/>
    <w:rsid w:val="00AC2237"/>
    <w:rsid w:val="00AC2954"/>
    <w:rsid w:val="00AC3346"/>
    <w:rsid w:val="00AC44D2"/>
    <w:rsid w:val="00AC4E3C"/>
    <w:rsid w:val="00AC4ECC"/>
    <w:rsid w:val="00AC5584"/>
    <w:rsid w:val="00AC5596"/>
    <w:rsid w:val="00AC55B9"/>
    <w:rsid w:val="00AC5687"/>
    <w:rsid w:val="00AC711C"/>
    <w:rsid w:val="00AC7388"/>
    <w:rsid w:val="00AD017D"/>
    <w:rsid w:val="00AD0209"/>
    <w:rsid w:val="00AD02D8"/>
    <w:rsid w:val="00AD05CA"/>
    <w:rsid w:val="00AD06EF"/>
    <w:rsid w:val="00AD0770"/>
    <w:rsid w:val="00AD0C42"/>
    <w:rsid w:val="00AD1B10"/>
    <w:rsid w:val="00AD1EBE"/>
    <w:rsid w:val="00AD2161"/>
    <w:rsid w:val="00AD23B2"/>
    <w:rsid w:val="00AD23B9"/>
    <w:rsid w:val="00AD279C"/>
    <w:rsid w:val="00AD27ED"/>
    <w:rsid w:val="00AD2A19"/>
    <w:rsid w:val="00AD3079"/>
    <w:rsid w:val="00AD3BFD"/>
    <w:rsid w:val="00AD3EAA"/>
    <w:rsid w:val="00AD5991"/>
    <w:rsid w:val="00AD6008"/>
    <w:rsid w:val="00AD6277"/>
    <w:rsid w:val="00AD6D99"/>
    <w:rsid w:val="00AD74DF"/>
    <w:rsid w:val="00AD762F"/>
    <w:rsid w:val="00AD7994"/>
    <w:rsid w:val="00AE0194"/>
    <w:rsid w:val="00AE0AEF"/>
    <w:rsid w:val="00AE20C2"/>
    <w:rsid w:val="00AE2E8B"/>
    <w:rsid w:val="00AE3248"/>
    <w:rsid w:val="00AE3697"/>
    <w:rsid w:val="00AE3793"/>
    <w:rsid w:val="00AE4AFB"/>
    <w:rsid w:val="00AE4F28"/>
    <w:rsid w:val="00AE52D2"/>
    <w:rsid w:val="00AE5826"/>
    <w:rsid w:val="00AE5A15"/>
    <w:rsid w:val="00AE63F0"/>
    <w:rsid w:val="00AE653C"/>
    <w:rsid w:val="00AE6C67"/>
    <w:rsid w:val="00AE7BF3"/>
    <w:rsid w:val="00AE7EA8"/>
    <w:rsid w:val="00AF052D"/>
    <w:rsid w:val="00AF1084"/>
    <w:rsid w:val="00AF1935"/>
    <w:rsid w:val="00AF1DB6"/>
    <w:rsid w:val="00AF23DD"/>
    <w:rsid w:val="00AF4877"/>
    <w:rsid w:val="00AF4E97"/>
    <w:rsid w:val="00AF6218"/>
    <w:rsid w:val="00AF7DA5"/>
    <w:rsid w:val="00B000C6"/>
    <w:rsid w:val="00B001EE"/>
    <w:rsid w:val="00B006F9"/>
    <w:rsid w:val="00B00990"/>
    <w:rsid w:val="00B00D80"/>
    <w:rsid w:val="00B013B6"/>
    <w:rsid w:val="00B01D95"/>
    <w:rsid w:val="00B02462"/>
    <w:rsid w:val="00B02A35"/>
    <w:rsid w:val="00B02BBC"/>
    <w:rsid w:val="00B02F20"/>
    <w:rsid w:val="00B03699"/>
    <w:rsid w:val="00B036FB"/>
    <w:rsid w:val="00B03D4D"/>
    <w:rsid w:val="00B0447E"/>
    <w:rsid w:val="00B05581"/>
    <w:rsid w:val="00B074C6"/>
    <w:rsid w:val="00B076DC"/>
    <w:rsid w:val="00B102A9"/>
    <w:rsid w:val="00B103D1"/>
    <w:rsid w:val="00B10732"/>
    <w:rsid w:val="00B10E55"/>
    <w:rsid w:val="00B114F5"/>
    <w:rsid w:val="00B11A0E"/>
    <w:rsid w:val="00B11D99"/>
    <w:rsid w:val="00B12261"/>
    <w:rsid w:val="00B12F7B"/>
    <w:rsid w:val="00B131DA"/>
    <w:rsid w:val="00B13703"/>
    <w:rsid w:val="00B13A76"/>
    <w:rsid w:val="00B13FBA"/>
    <w:rsid w:val="00B14341"/>
    <w:rsid w:val="00B1439C"/>
    <w:rsid w:val="00B14A39"/>
    <w:rsid w:val="00B14C1A"/>
    <w:rsid w:val="00B14CE5"/>
    <w:rsid w:val="00B15FCC"/>
    <w:rsid w:val="00B163F5"/>
    <w:rsid w:val="00B1678B"/>
    <w:rsid w:val="00B168FB"/>
    <w:rsid w:val="00B16902"/>
    <w:rsid w:val="00B16A9F"/>
    <w:rsid w:val="00B17161"/>
    <w:rsid w:val="00B200E4"/>
    <w:rsid w:val="00B2068C"/>
    <w:rsid w:val="00B207DB"/>
    <w:rsid w:val="00B208BA"/>
    <w:rsid w:val="00B213A8"/>
    <w:rsid w:val="00B219D4"/>
    <w:rsid w:val="00B21CD8"/>
    <w:rsid w:val="00B22509"/>
    <w:rsid w:val="00B2257F"/>
    <w:rsid w:val="00B22EA2"/>
    <w:rsid w:val="00B23544"/>
    <w:rsid w:val="00B23658"/>
    <w:rsid w:val="00B236DD"/>
    <w:rsid w:val="00B23830"/>
    <w:rsid w:val="00B23C4E"/>
    <w:rsid w:val="00B23D9D"/>
    <w:rsid w:val="00B24293"/>
    <w:rsid w:val="00B242C9"/>
    <w:rsid w:val="00B2462A"/>
    <w:rsid w:val="00B24737"/>
    <w:rsid w:val="00B248EA"/>
    <w:rsid w:val="00B24BE5"/>
    <w:rsid w:val="00B25017"/>
    <w:rsid w:val="00B25280"/>
    <w:rsid w:val="00B264A2"/>
    <w:rsid w:val="00B26A8D"/>
    <w:rsid w:val="00B26B74"/>
    <w:rsid w:val="00B2703D"/>
    <w:rsid w:val="00B274C3"/>
    <w:rsid w:val="00B27BEA"/>
    <w:rsid w:val="00B27C1E"/>
    <w:rsid w:val="00B27CE6"/>
    <w:rsid w:val="00B3097E"/>
    <w:rsid w:val="00B31133"/>
    <w:rsid w:val="00B3113D"/>
    <w:rsid w:val="00B31254"/>
    <w:rsid w:val="00B32011"/>
    <w:rsid w:val="00B322FE"/>
    <w:rsid w:val="00B3254F"/>
    <w:rsid w:val="00B329AE"/>
    <w:rsid w:val="00B32BFF"/>
    <w:rsid w:val="00B330E4"/>
    <w:rsid w:val="00B332DC"/>
    <w:rsid w:val="00B34380"/>
    <w:rsid w:val="00B343A4"/>
    <w:rsid w:val="00B34ADA"/>
    <w:rsid w:val="00B34C59"/>
    <w:rsid w:val="00B34E68"/>
    <w:rsid w:val="00B34EF6"/>
    <w:rsid w:val="00B3526E"/>
    <w:rsid w:val="00B35770"/>
    <w:rsid w:val="00B35C6E"/>
    <w:rsid w:val="00B35CC1"/>
    <w:rsid w:val="00B35D48"/>
    <w:rsid w:val="00B36EAE"/>
    <w:rsid w:val="00B37187"/>
    <w:rsid w:val="00B37697"/>
    <w:rsid w:val="00B3791C"/>
    <w:rsid w:val="00B37D4E"/>
    <w:rsid w:val="00B37D52"/>
    <w:rsid w:val="00B402B6"/>
    <w:rsid w:val="00B4046B"/>
    <w:rsid w:val="00B4067C"/>
    <w:rsid w:val="00B409A6"/>
    <w:rsid w:val="00B40ACE"/>
    <w:rsid w:val="00B40DF7"/>
    <w:rsid w:val="00B40F5C"/>
    <w:rsid w:val="00B421BA"/>
    <w:rsid w:val="00B421F2"/>
    <w:rsid w:val="00B42487"/>
    <w:rsid w:val="00B427DD"/>
    <w:rsid w:val="00B4291D"/>
    <w:rsid w:val="00B42EF3"/>
    <w:rsid w:val="00B4308C"/>
    <w:rsid w:val="00B4318C"/>
    <w:rsid w:val="00B43A7F"/>
    <w:rsid w:val="00B43C8B"/>
    <w:rsid w:val="00B44036"/>
    <w:rsid w:val="00B44E0A"/>
    <w:rsid w:val="00B45148"/>
    <w:rsid w:val="00B45673"/>
    <w:rsid w:val="00B46279"/>
    <w:rsid w:val="00B47316"/>
    <w:rsid w:val="00B4738E"/>
    <w:rsid w:val="00B4746A"/>
    <w:rsid w:val="00B47475"/>
    <w:rsid w:val="00B47DF7"/>
    <w:rsid w:val="00B50CB0"/>
    <w:rsid w:val="00B5157B"/>
    <w:rsid w:val="00B521BD"/>
    <w:rsid w:val="00B521DA"/>
    <w:rsid w:val="00B52607"/>
    <w:rsid w:val="00B53B01"/>
    <w:rsid w:val="00B53FEE"/>
    <w:rsid w:val="00B5430F"/>
    <w:rsid w:val="00B54327"/>
    <w:rsid w:val="00B54EFA"/>
    <w:rsid w:val="00B5551F"/>
    <w:rsid w:val="00B555D2"/>
    <w:rsid w:val="00B5593E"/>
    <w:rsid w:val="00B55ED4"/>
    <w:rsid w:val="00B5621E"/>
    <w:rsid w:val="00B566E5"/>
    <w:rsid w:val="00B566EA"/>
    <w:rsid w:val="00B56AA9"/>
    <w:rsid w:val="00B5736C"/>
    <w:rsid w:val="00B579C3"/>
    <w:rsid w:val="00B57B4D"/>
    <w:rsid w:val="00B57F6E"/>
    <w:rsid w:val="00B600DB"/>
    <w:rsid w:val="00B60D3D"/>
    <w:rsid w:val="00B62860"/>
    <w:rsid w:val="00B62E85"/>
    <w:rsid w:val="00B63759"/>
    <w:rsid w:val="00B641C6"/>
    <w:rsid w:val="00B6503F"/>
    <w:rsid w:val="00B66274"/>
    <w:rsid w:val="00B676B9"/>
    <w:rsid w:val="00B67984"/>
    <w:rsid w:val="00B67F83"/>
    <w:rsid w:val="00B70083"/>
    <w:rsid w:val="00B701D8"/>
    <w:rsid w:val="00B70925"/>
    <w:rsid w:val="00B71B45"/>
    <w:rsid w:val="00B71E64"/>
    <w:rsid w:val="00B728AB"/>
    <w:rsid w:val="00B734E8"/>
    <w:rsid w:val="00B741A0"/>
    <w:rsid w:val="00B74411"/>
    <w:rsid w:val="00B75C8D"/>
    <w:rsid w:val="00B75F8D"/>
    <w:rsid w:val="00B767B6"/>
    <w:rsid w:val="00B77577"/>
    <w:rsid w:val="00B77B35"/>
    <w:rsid w:val="00B804CB"/>
    <w:rsid w:val="00B806B7"/>
    <w:rsid w:val="00B80DEB"/>
    <w:rsid w:val="00B81993"/>
    <w:rsid w:val="00B81E8F"/>
    <w:rsid w:val="00B81F9C"/>
    <w:rsid w:val="00B8202A"/>
    <w:rsid w:val="00B8225D"/>
    <w:rsid w:val="00B82787"/>
    <w:rsid w:val="00B828F3"/>
    <w:rsid w:val="00B82EEA"/>
    <w:rsid w:val="00B83217"/>
    <w:rsid w:val="00B83440"/>
    <w:rsid w:val="00B841F5"/>
    <w:rsid w:val="00B846C3"/>
    <w:rsid w:val="00B84A8E"/>
    <w:rsid w:val="00B84F50"/>
    <w:rsid w:val="00B850D1"/>
    <w:rsid w:val="00B85234"/>
    <w:rsid w:val="00B854E7"/>
    <w:rsid w:val="00B85631"/>
    <w:rsid w:val="00B86249"/>
    <w:rsid w:val="00B86E90"/>
    <w:rsid w:val="00B878E6"/>
    <w:rsid w:val="00B9093F"/>
    <w:rsid w:val="00B90D83"/>
    <w:rsid w:val="00B90E62"/>
    <w:rsid w:val="00B9138C"/>
    <w:rsid w:val="00B917FE"/>
    <w:rsid w:val="00B91FEB"/>
    <w:rsid w:val="00B922A0"/>
    <w:rsid w:val="00B9250A"/>
    <w:rsid w:val="00B931BF"/>
    <w:rsid w:val="00B93231"/>
    <w:rsid w:val="00B93435"/>
    <w:rsid w:val="00B93766"/>
    <w:rsid w:val="00B94370"/>
    <w:rsid w:val="00B94ADC"/>
    <w:rsid w:val="00B94C61"/>
    <w:rsid w:val="00B95060"/>
    <w:rsid w:val="00B95BC6"/>
    <w:rsid w:val="00B95F0B"/>
    <w:rsid w:val="00B96300"/>
    <w:rsid w:val="00B963F4"/>
    <w:rsid w:val="00B9680E"/>
    <w:rsid w:val="00B96BE8"/>
    <w:rsid w:val="00B970A9"/>
    <w:rsid w:val="00B9710D"/>
    <w:rsid w:val="00B973E1"/>
    <w:rsid w:val="00B975E7"/>
    <w:rsid w:val="00B9792F"/>
    <w:rsid w:val="00B97B73"/>
    <w:rsid w:val="00B97C0B"/>
    <w:rsid w:val="00B97C70"/>
    <w:rsid w:val="00BA018C"/>
    <w:rsid w:val="00BA029D"/>
    <w:rsid w:val="00BA0395"/>
    <w:rsid w:val="00BA0608"/>
    <w:rsid w:val="00BA06FB"/>
    <w:rsid w:val="00BA102F"/>
    <w:rsid w:val="00BA1574"/>
    <w:rsid w:val="00BA1A51"/>
    <w:rsid w:val="00BA2146"/>
    <w:rsid w:val="00BA2CB5"/>
    <w:rsid w:val="00BA2DEF"/>
    <w:rsid w:val="00BA38E3"/>
    <w:rsid w:val="00BA3AF8"/>
    <w:rsid w:val="00BA3E90"/>
    <w:rsid w:val="00BA4F7A"/>
    <w:rsid w:val="00BA5169"/>
    <w:rsid w:val="00BA5CED"/>
    <w:rsid w:val="00BA6607"/>
    <w:rsid w:val="00BA6684"/>
    <w:rsid w:val="00BA7444"/>
    <w:rsid w:val="00BA7B6B"/>
    <w:rsid w:val="00BA7F86"/>
    <w:rsid w:val="00BB05EF"/>
    <w:rsid w:val="00BB0A47"/>
    <w:rsid w:val="00BB0DF3"/>
    <w:rsid w:val="00BB3049"/>
    <w:rsid w:val="00BB31B0"/>
    <w:rsid w:val="00BB323D"/>
    <w:rsid w:val="00BB3438"/>
    <w:rsid w:val="00BB395D"/>
    <w:rsid w:val="00BB40D4"/>
    <w:rsid w:val="00BB4818"/>
    <w:rsid w:val="00BB4E52"/>
    <w:rsid w:val="00BB5434"/>
    <w:rsid w:val="00BB61F3"/>
    <w:rsid w:val="00BB69F9"/>
    <w:rsid w:val="00BB6A8F"/>
    <w:rsid w:val="00BB720E"/>
    <w:rsid w:val="00BB75D4"/>
    <w:rsid w:val="00BB7935"/>
    <w:rsid w:val="00BC009A"/>
    <w:rsid w:val="00BC00C1"/>
    <w:rsid w:val="00BC13F3"/>
    <w:rsid w:val="00BC151F"/>
    <w:rsid w:val="00BC1FED"/>
    <w:rsid w:val="00BC2AA9"/>
    <w:rsid w:val="00BC3039"/>
    <w:rsid w:val="00BC340A"/>
    <w:rsid w:val="00BC3AF3"/>
    <w:rsid w:val="00BC3F5E"/>
    <w:rsid w:val="00BC4330"/>
    <w:rsid w:val="00BC5146"/>
    <w:rsid w:val="00BC5336"/>
    <w:rsid w:val="00BC59C0"/>
    <w:rsid w:val="00BC5AA2"/>
    <w:rsid w:val="00BC5D17"/>
    <w:rsid w:val="00BC667D"/>
    <w:rsid w:val="00BC7BD2"/>
    <w:rsid w:val="00BC7F6D"/>
    <w:rsid w:val="00BD0009"/>
    <w:rsid w:val="00BD01BE"/>
    <w:rsid w:val="00BD0252"/>
    <w:rsid w:val="00BD03F7"/>
    <w:rsid w:val="00BD04F7"/>
    <w:rsid w:val="00BD0D76"/>
    <w:rsid w:val="00BD132C"/>
    <w:rsid w:val="00BD14B5"/>
    <w:rsid w:val="00BD1D56"/>
    <w:rsid w:val="00BD1FD1"/>
    <w:rsid w:val="00BD2044"/>
    <w:rsid w:val="00BD223E"/>
    <w:rsid w:val="00BD29BF"/>
    <w:rsid w:val="00BD2AF0"/>
    <w:rsid w:val="00BD304F"/>
    <w:rsid w:val="00BD35D7"/>
    <w:rsid w:val="00BD391B"/>
    <w:rsid w:val="00BD40DB"/>
    <w:rsid w:val="00BD42CA"/>
    <w:rsid w:val="00BD460B"/>
    <w:rsid w:val="00BD582B"/>
    <w:rsid w:val="00BD5968"/>
    <w:rsid w:val="00BD5F0D"/>
    <w:rsid w:val="00BD65DD"/>
    <w:rsid w:val="00BD69A7"/>
    <w:rsid w:val="00BD7451"/>
    <w:rsid w:val="00BD7E41"/>
    <w:rsid w:val="00BE06C4"/>
    <w:rsid w:val="00BE197A"/>
    <w:rsid w:val="00BE19CD"/>
    <w:rsid w:val="00BE1A92"/>
    <w:rsid w:val="00BE1B45"/>
    <w:rsid w:val="00BE1BF3"/>
    <w:rsid w:val="00BE1E97"/>
    <w:rsid w:val="00BE2074"/>
    <w:rsid w:val="00BE22DA"/>
    <w:rsid w:val="00BE25E7"/>
    <w:rsid w:val="00BE33FD"/>
    <w:rsid w:val="00BE40A7"/>
    <w:rsid w:val="00BE477D"/>
    <w:rsid w:val="00BE50FF"/>
    <w:rsid w:val="00BE5263"/>
    <w:rsid w:val="00BE526B"/>
    <w:rsid w:val="00BE53FF"/>
    <w:rsid w:val="00BE57D6"/>
    <w:rsid w:val="00BE5AFE"/>
    <w:rsid w:val="00BE5CA9"/>
    <w:rsid w:val="00BE5CF6"/>
    <w:rsid w:val="00BE6208"/>
    <w:rsid w:val="00BE62B5"/>
    <w:rsid w:val="00BE643E"/>
    <w:rsid w:val="00BE663E"/>
    <w:rsid w:val="00BE6B77"/>
    <w:rsid w:val="00BE6E6D"/>
    <w:rsid w:val="00BE6E8E"/>
    <w:rsid w:val="00BE707A"/>
    <w:rsid w:val="00BE79C0"/>
    <w:rsid w:val="00BE7BFC"/>
    <w:rsid w:val="00BE7F2C"/>
    <w:rsid w:val="00BF0159"/>
    <w:rsid w:val="00BF02C9"/>
    <w:rsid w:val="00BF052A"/>
    <w:rsid w:val="00BF0DEC"/>
    <w:rsid w:val="00BF0FB8"/>
    <w:rsid w:val="00BF14B8"/>
    <w:rsid w:val="00BF194E"/>
    <w:rsid w:val="00BF1E9B"/>
    <w:rsid w:val="00BF202A"/>
    <w:rsid w:val="00BF21DC"/>
    <w:rsid w:val="00BF2310"/>
    <w:rsid w:val="00BF290E"/>
    <w:rsid w:val="00BF2A8E"/>
    <w:rsid w:val="00BF2C8F"/>
    <w:rsid w:val="00BF2DE3"/>
    <w:rsid w:val="00BF2FAB"/>
    <w:rsid w:val="00BF3E07"/>
    <w:rsid w:val="00BF3F68"/>
    <w:rsid w:val="00BF44A9"/>
    <w:rsid w:val="00BF46E7"/>
    <w:rsid w:val="00BF4BD7"/>
    <w:rsid w:val="00BF5406"/>
    <w:rsid w:val="00BF56C2"/>
    <w:rsid w:val="00BF5815"/>
    <w:rsid w:val="00BF5AB9"/>
    <w:rsid w:val="00BF6625"/>
    <w:rsid w:val="00BF704E"/>
    <w:rsid w:val="00BF74FD"/>
    <w:rsid w:val="00C00558"/>
    <w:rsid w:val="00C005FC"/>
    <w:rsid w:val="00C007E4"/>
    <w:rsid w:val="00C008C0"/>
    <w:rsid w:val="00C00BE0"/>
    <w:rsid w:val="00C00C47"/>
    <w:rsid w:val="00C0176F"/>
    <w:rsid w:val="00C01E10"/>
    <w:rsid w:val="00C02A66"/>
    <w:rsid w:val="00C02DC3"/>
    <w:rsid w:val="00C02FBF"/>
    <w:rsid w:val="00C03223"/>
    <w:rsid w:val="00C039EB"/>
    <w:rsid w:val="00C03A44"/>
    <w:rsid w:val="00C03C8D"/>
    <w:rsid w:val="00C03DB6"/>
    <w:rsid w:val="00C0502B"/>
    <w:rsid w:val="00C05225"/>
    <w:rsid w:val="00C05701"/>
    <w:rsid w:val="00C05A8D"/>
    <w:rsid w:val="00C06ABF"/>
    <w:rsid w:val="00C06C75"/>
    <w:rsid w:val="00C06D69"/>
    <w:rsid w:val="00C06EFC"/>
    <w:rsid w:val="00C06FEA"/>
    <w:rsid w:val="00C0741B"/>
    <w:rsid w:val="00C074C1"/>
    <w:rsid w:val="00C07707"/>
    <w:rsid w:val="00C07966"/>
    <w:rsid w:val="00C07F07"/>
    <w:rsid w:val="00C10814"/>
    <w:rsid w:val="00C10C20"/>
    <w:rsid w:val="00C10FCD"/>
    <w:rsid w:val="00C110A8"/>
    <w:rsid w:val="00C11155"/>
    <w:rsid w:val="00C11666"/>
    <w:rsid w:val="00C11CC8"/>
    <w:rsid w:val="00C12589"/>
    <w:rsid w:val="00C130DB"/>
    <w:rsid w:val="00C136C5"/>
    <w:rsid w:val="00C138B3"/>
    <w:rsid w:val="00C138FC"/>
    <w:rsid w:val="00C13AF3"/>
    <w:rsid w:val="00C13B02"/>
    <w:rsid w:val="00C13F92"/>
    <w:rsid w:val="00C146AF"/>
    <w:rsid w:val="00C146D9"/>
    <w:rsid w:val="00C14C7E"/>
    <w:rsid w:val="00C14E17"/>
    <w:rsid w:val="00C14E7C"/>
    <w:rsid w:val="00C14EC5"/>
    <w:rsid w:val="00C15440"/>
    <w:rsid w:val="00C15766"/>
    <w:rsid w:val="00C15B0C"/>
    <w:rsid w:val="00C15BD6"/>
    <w:rsid w:val="00C15E86"/>
    <w:rsid w:val="00C15F6C"/>
    <w:rsid w:val="00C16D68"/>
    <w:rsid w:val="00C16DFE"/>
    <w:rsid w:val="00C17008"/>
    <w:rsid w:val="00C17215"/>
    <w:rsid w:val="00C175DF"/>
    <w:rsid w:val="00C1764E"/>
    <w:rsid w:val="00C1769B"/>
    <w:rsid w:val="00C17907"/>
    <w:rsid w:val="00C179C6"/>
    <w:rsid w:val="00C17A52"/>
    <w:rsid w:val="00C17ECB"/>
    <w:rsid w:val="00C17F7F"/>
    <w:rsid w:val="00C202A2"/>
    <w:rsid w:val="00C20CED"/>
    <w:rsid w:val="00C20DF2"/>
    <w:rsid w:val="00C20E99"/>
    <w:rsid w:val="00C20FA3"/>
    <w:rsid w:val="00C212FF"/>
    <w:rsid w:val="00C2177E"/>
    <w:rsid w:val="00C217F2"/>
    <w:rsid w:val="00C21985"/>
    <w:rsid w:val="00C21B72"/>
    <w:rsid w:val="00C21E7B"/>
    <w:rsid w:val="00C21FB9"/>
    <w:rsid w:val="00C226CF"/>
    <w:rsid w:val="00C22795"/>
    <w:rsid w:val="00C22897"/>
    <w:rsid w:val="00C228EE"/>
    <w:rsid w:val="00C229CA"/>
    <w:rsid w:val="00C2305F"/>
    <w:rsid w:val="00C23B62"/>
    <w:rsid w:val="00C23CDB"/>
    <w:rsid w:val="00C23EC4"/>
    <w:rsid w:val="00C243C1"/>
    <w:rsid w:val="00C24445"/>
    <w:rsid w:val="00C2493F"/>
    <w:rsid w:val="00C24956"/>
    <w:rsid w:val="00C24A07"/>
    <w:rsid w:val="00C25310"/>
    <w:rsid w:val="00C25F6B"/>
    <w:rsid w:val="00C26188"/>
    <w:rsid w:val="00C265F2"/>
    <w:rsid w:val="00C26649"/>
    <w:rsid w:val="00C2665F"/>
    <w:rsid w:val="00C26721"/>
    <w:rsid w:val="00C27C80"/>
    <w:rsid w:val="00C304A5"/>
    <w:rsid w:val="00C304F3"/>
    <w:rsid w:val="00C30AE4"/>
    <w:rsid w:val="00C31474"/>
    <w:rsid w:val="00C31A3D"/>
    <w:rsid w:val="00C31B40"/>
    <w:rsid w:val="00C31DFA"/>
    <w:rsid w:val="00C327B7"/>
    <w:rsid w:val="00C32904"/>
    <w:rsid w:val="00C32E14"/>
    <w:rsid w:val="00C32FBF"/>
    <w:rsid w:val="00C3360C"/>
    <w:rsid w:val="00C33E72"/>
    <w:rsid w:val="00C34E26"/>
    <w:rsid w:val="00C351D8"/>
    <w:rsid w:val="00C3618F"/>
    <w:rsid w:val="00C36E94"/>
    <w:rsid w:val="00C36F6D"/>
    <w:rsid w:val="00C37418"/>
    <w:rsid w:val="00C37DB3"/>
    <w:rsid w:val="00C4023C"/>
    <w:rsid w:val="00C404CC"/>
    <w:rsid w:val="00C407AC"/>
    <w:rsid w:val="00C40F48"/>
    <w:rsid w:val="00C414D7"/>
    <w:rsid w:val="00C419C6"/>
    <w:rsid w:val="00C41C42"/>
    <w:rsid w:val="00C4218E"/>
    <w:rsid w:val="00C42C3F"/>
    <w:rsid w:val="00C42CDE"/>
    <w:rsid w:val="00C42EE7"/>
    <w:rsid w:val="00C43232"/>
    <w:rsid w:val="00C43AD7"/>
    <w:rsid w:val="00C43DA9"/>
    <w:rsid w:val="00C440F8"/>
    <w:rsid w:val="00C451AA"/>
    <w:rsid w:val="00C4584C"/>
    <w:rsid w:val="00C45BB2"/>
    <w:rsid w:val="00C45C42"/>
    <w:rsid w:val="00C45F25"/>
    <w:rsid w:val="00C45F3B"/>
    <w:rsid w:val="00C460C5"/>
    <w:rsid w:val="00C46B2C"/>
    <w:rsid w:val="00C46B34"/>
    <w:rsid w:val="00C46BE5"/>
    <w:rsid w:val="00C46F05"/>
    <w:rsid w:val="00C470D9"/>
    <w:rsid w:val="00C471B0"/>
    <w:rsid w:val="00C47292"/>
    <w:rsid w:val="00C4737C"/>
    <w:rsid w:val="00C479D8"/>
    <w:rsid w:val="00C47DD5"/>
    <w:rsid w:val="00C505C6"/>
    <w:rsid w:val="00C512F5"/>
    <w:rsid w:val="00C51ABA"/>
    <w:rsid w:val="00C52030"/>
    <w:rsid w:val="00C527D8"/>
    <w:rsid w:val="00C52EFE"/>
    <w:rsid w:val="00C53CDA"/>
    <w:rsid w:val="00C549A4"/>
    <w:rsid w:val="00C549AE"/>
    <w:rsid w:val="00C54AAA"/>
    <w:rsid w:val="00C54F31"/>
    <w:rsid w:val="00C55997"/>
    <w:rsid w:val="00C55C51"/>
    <w:rsid w:val="00C55D3C"/>
    <w:rsid w:val="00C562B4"/>
    <w:rsid w:val="00C566CB"/>
    <w:rsid w:val="00C56DCC"/>
    <w:rsid w:val="00C570D8"/>
    <w:rsid w:val="00C573E5"/>
    <w:rsid w:val="00C575F8"/>
    <w:rsid w:val="00C57C88"/>
    <w:rsid w:val="00C60519"/>
    <w:rsid w:val="00C60AB2"/>
    <w:rsid w:val="00C617D0"/>
    <w:rsid w:val="00C6186D"/>
    <w:rsid w:val="00C61CA1"/>
    <w:rsid w:val="00C61E7C"/>
    <w:rsid w:val="00C6249A"/>
    <w:rsid w:val="00C636F3"/>
    <w:rsid w:val="00C638EC"/>
    <w:rsid w:val="00C64D18"/>
    <w:rsid w:val="00C64FA7"/>
    <w:rsid w:val="00C66316"/>
    <w:rsid w:val="00C66CFD"/>
    <w:rsid w:val="00C66D3B"/>
    <w:rsid w:val="00C66F12"/>
    <w:rsid w:val="00C670E3"/>
    <w:rsid w:val="00C671EB"/>
    <w:rsid w:val="00C67666"/>
    <w:rsid w:val="00C679DD"/>
    <w:rsid w:val="00C7026C"/>
    <w:rsid w:val="00C7037C"/>
    <w:rsid w:val="00C7066E"/>
    <w:rsid w:val="00C7119B"/>
    <w:rsid w:val="00C716D3"/>
    <w:rsid w:val="00C7185B"/>
    <w:rsid w:val="00C71AE5"/>
    <w:rsid w:val="00C71B9A"/>
    <w:rsid w:val="00C729DE"/>
    <w:rsid w:val="00C73408"/>
    <w:rsid w:val="00C73F72"/>
    <w:rsid w:val="00C74216"/>
    <w:rsid w:val="00C745DB"/>
    <w:rsid w:val="00C74605"/>
    <w:rsid w:val="00C74B1B"/>
    <w:rsid w:val="00C75169"/>
    <w:rsid w:val="00C75368"/>
    <w:rsid w:val="00C753AF"/>
    <w:rsid w:val="00C75511"/>
    <w:rsid w:val="00C7564B"/>
    <w:rsid w:val="00C75FA1"/>
    <w:rsid w:val="00C760F8"/>
    <w:rsid w:val="00C7616A"/>
    <w:rsid w:val="00C768FC"/>
    <w:rsid w:val="00C76A90"/>
    <w:rsid w:val="00C76C44"/>
    <w:rsid w:val="00C77CED"/>
    <w:rsid w:val="00C8063C"/>
    <w:rsid w:val="00C80B58"/>
    <w:rsid w:val="00C819CC"/>
    <w:rsid w:val="00C81BD8"/>
    <w:rsid w:val="00C8254A"/>
    <w:rsid w:val="00C8261C"/>
    <w:rsid w:val="00C82A79"/>
    <w:rsid w:val="00C832C4"/>
    <w:rsid w:val="00C838CF"/>
    <w:rsid w:val="00C84BAB"/>
    <w:rsid w:val="00C84E63"/>
    <w:rsid w:val="00C84FCF"/>
    <w:rsid w:val="00C852AE"/>
    <w:rsid w:val="00C857F9"/>
    <w:rsid w:val="00C85CEC"/>
    <w:rsid w:val="00C85D7C"/>
    <w:rsid w:val="00C85FD3"/>
    <w:rsid w:val="00C862C6"/>
    <w:rsid w:val="00C8719E"/>
    <w:rsid w:val="00C8775C"/>
    <w:rsid w:val="00C90536"/>
    <w:rsid w:val="00C90751"/>
    <w:rsid w:val="00C90778"/>
    <w:rsid w:val="00C908BC"/>
    <w:rsid w:val="00C90906"/>
    <w:rsid w:val="00C9174D"/>
    <w:rsid w:val="00C919C8"/>
    <w:rsid w:val="00C922BC"/>
    <w:rsid w:val="00C93569"/>
    <w:rsid w:val="00C93687"/>
    <w:rsid w:val="00C93B6B"/>
    <w:rsid w:val="00C94453"/>
    <w:rsid w:val="00C9449A"/>
    <w:rsid w:val="00C94C6F"/>
    <w:rsid w:val="00C950E3"/>
    <w:rsid w:val="00C959AF"/>
    <w:rsid w:val="00C95B17"/>
    <w:rsid w:val="00C95FD3"/>
    <w:rsid w:val="00C963F9"/>
    <w:rsid w:val="00C96847"/>
    <w:rsid w:val="00C96F43"/>
    <w:rsid w:val="00C9762B"/>
    <w:rsid w:val="00C9777E"/>
    <w:rsid w:val="00CA041D"/>
    <w:rsid w:val="00CA0544"/>
    <w:rsid w:val="00CA07BA"/>
    <w:rsid w:val="00CA10B4"/>
    <w:rsid w:val="00CA127C"/>
    <w:rsid w:val="00CA1B24"/>
    <w:rsid w:val="00CA1F7C"/>
    <w:rsid w:val="00CA21F5"/>
    <w:rsid w:val="00CA23A8"/>
    <w:rsid w:val="00CA2FA8"/>
    <w:rsid w:val="00CA3305"/>
    <w:rsid w:val="00CA3816"/>
    <w:rsid w:val="00CA3859"/>
    <w:rsid w:val="00CA497E"/>
    <w:rsid w:val="00CA4A43"/>
    <w:rsid w:val="00CA4E5C"/>
    <w:rsid w:val="00CA5323"/>
    <w:rsid w:val="00CA57BF"/>
    <w:rsid w:val="00CA5B8D"/>
    <w:rsid w:val="00CA667E"/>
    <w:rsid w:val="00CA6963"/>
    <w:rsid w:val="00CA69BE"/>
    <w:rsid w:val="00CA7C8D"/>
    <w:rsid w:val="00CA7D0D"/>
    <w:rsid w:val="00CB076A"/>
    <w:rsid w:val="00CB0A20"/>
    <w:rsid w:val="00CB1056"/>
    <w:rsid w:val="00CB1457"/>
    <w:rsid w:val="00CB14EB"/>
    <w:rsid w:val="00CB1598"/>
    <w:rsid w:val="00CB1BEA"/>
    <w:rsid w:val="00CB2319"/>
    <w:rsid w:val="00CB2475"/>
    <w:rsid w:val="00CB2F35"/>
    <w:rsid w:val="00CB3120"/>
    <w:rsid w:val="00CB319E"/>
    <w:rsid w:val="00CB320A"/>
    <w:rsid w:val="00CB3A2F"/>
    <w:rsid w:val="00CB485B"/>
    <w:rsid w:val="00CB4AE9"/>
    <w:rsid w:val="00CB5E69"/>
    <w:rsid w:val="00CB64C9"/>
    <w:rsid w:val="00CB655D"/>
    <w:rsid w:val="00CB6EAA"/>
    <w:rsid w:val="00CB73B0"/>
    <w:rsid w:val="00CB78FC"/>
    <w:rsid w:val="00CC0198"/>
    <w:rsid w:val="00CC07A1"/>
    <w:rsid w:val="00CC0CA6"/>
    <w:rsid w:val="00CC1E7F"/>
    <w:rsid w:val="00CC2A87"/>
    <w:rsid w:val="00CC2E28"/>
    <w:rsid w:val="00CC3784"/>
    <w:rsid w:val="00CC3876"/>
    <w:rsid w:val="00CC388F"/>
    <w:rsid w:val="00CC5E33"/>
    <w:rsid w:val="00CC74A0"/>
    <w:rsid w:val="00CC76A2"/>
    <w:rsid w:val="00CC7B85"/>
    <w:rsid w:val="00CC7C8E"/>
    <w:rsid w:val="00CC7F75"/>
    <w:rsid w:val="00CD0305"/>
    <w:rsid w:val="00CD0341"/>
    <w:rsid w:val="00CD0371"/>
    <w:rsid w:val="00CD0760"/>
    <w:rsid w:val="00CD0831"/>
    <w:rsid w:val="00CD0D50"/>
    <w:rsid w:val="00CD0ED3"/>
    <w:rsid w:val="00CD11ED"/>
    <w:rsid w:val="00CD124C"/>
    <w:rsid w:val="00CD1955"/>
    <w:rsid w:val="00CD1CCA"/>
    <w:rsid w:val="00CD2DCD"/>
    <w:rsid w:val="00CD2E51"/>
    <w:rsid w:val="00CD3CB9"/>
    <w:rsid w:val="00CD43CE"/>
    <w:rsid w:val="00CD45F0"/>
    <w:rsid w:val="00CD472B"/>
    <w:rsid w:val="00CD4C0E"/>
    <w:rsid w:val="00CD4C4F"/>
    <w:rsid w:val="00CD4CC2"/>
    <w:rsid w:val="00CD4FF3"/>
    <w:rsid w:val="00CD5536"/>
    <w:rsid w:val="00CD5652"/>
    <w:rsid w:val="00CD568A"/>
    <w:rsid w:val="00CD57C5"/>
    <w:rsid w:val="00CD5AB2"/>
    <w:rsid w:val="00CD680A"/>
    <w:rsid w:val="00CD6B3A"/>
    <w:rsid w:val="00CD6BC6"/>
    <w:rsid w:val="00CD6CAB"/>
    <w:rsid w:val="00CD6D61"/>
    <w:rsid w:val="00CD6FFC"/>
    <w:rsid w:val="00CD751A"/>
    <w:rsid w:val="00CD77B4"/>
    <w:rsid w:val="00CD7E16"/>
    <w:rsid w:val="00CE013F"/>
    <w:rsid w:val="00CE0737"/>
    <w:rsid w:val="00CE0A62"/>
    <w:rsid w:val="00CE0BA4"/>
    <w:rsid w:val="00CE1CE0"/>
    <w:rsid w:val="00CE265C"/>
    <w:rsid w:val="00CE32B6"/>
    <w:rsid w:val="00CE3C67"/>
    <w:rsid w:val="00CE3FD1"/>
    <w:rsid w:val="00CE49F4"/>
    <w:rsid w:val="00CE5704"/>
    <w:rsid w:val="00CE5EE2"/>
    <w:rsid w:val="00CE6062"/>
    <w:rsid w:val="00CE694D"/>
    <w:rsid w:val="00CE6C39"/>
    <w:rsid w:val="00CE6D49"/>
    <w:rsid w:val="00CE77D7"/>
    <w:rsid w:val="00CE7A36"/>
    <w:rsid w:val="00CF0E4B"/>
    <w:rsid w:val="00CF1132"/>
    <w:rsid w:val="00CF1214"/>
    <w:rsid w:val="00CF13F9"/>
    <w:rsid w:val="00CF1ADD"/>
    <w:rsid w:val="00CF1D0B"/>
    <w:rsid w:val="00CF2654"/>
    <w:rsid w:val="00CF2B66"/>
    <w:rsid w:val="00CF36BB"/>
    <w:rsid w:val="00CF378B"/>
    <w:rsid w:val="00CF418B"/>
    <w:rsid w:val="00CF48FC"/>
    <w:rsid w:val="00CF4AD6"/>
    <w:rsid w:val="00CF509A"/>
    <w:rsid w:val="00CF547E"/>
    <w:rsid w:val="00CF55A6"/>
    <w:rsid w:val="00CF5717"/>
    <w:rsid w:val="00CF60CD"/>
    <w:rsid w:val="00CF7766"/>
    <w:rsid w:val="00CF7D70"/>
    <w:rsid w:val="00D00891"/>
    <w:rsid w:val="00D00A3C"/>
    <w:rsid w:val="00D00D34"/>
    <w:rsid w:val="00D0161D"/>
    <w:rsid w:val="00D01654"/>
    <w:rsid w:val="00D01BCC"/>
    <w:rsid w:val="00D023CC"/>
    <w:rsid w:val="00D02962"/>
    <w:rsid w:val="00D02ADD"/>
    <w:rsid w:val="00D037EB"/>
    <w:rsid w:val="00D0393B"/>
    <w:rsid w:val="00D044BE"/>
    <w:rsid w:val="00D047C0"/>
    <w:rsid w:val="00D047F1"/>
    <w:rsid w:val="00D0480C"/>
    <w:rsid w:val="00D0490C"/>
    <w:rsid w:val="00D051A2"/>
    <w:rsid w:val="00D052D3"/>
    <w:rsid w:val="00D058E0"/>
    <w:rsid w:val="00D05F94"/>
    <w:rsid w:val="00D06123"/>
    <w:rsid w:val="00D061FA"/>
    <w:rsid w:val="00D064BA"/>
    <w:rsid w:val="00D06AE6"/>
    <w:rsid w:val="00D06E60"/>
    <w:rsid w:val="00D078A6"/>
    <w:rsid w:val="00D07FC4"/>
    <w:rsid w:val="00D105C6"/>
    <w:rsid w:val="00D10A78"/>
    <w:rsid w:val="00D1115B"/>
    <w:rsid w:val="00D11692"/>
    <w:rsid w:val="00D1174B"/>
    <w:rsid w:val="00D11B6D"/>
    <w:rsid w:val="00D11DC0"/>
    <w:rsid w:val="00D12143"/>
    <w:rsid w:val="00D12175"/>
    <w:rsid w:val="00D1282E"/>
    <w:rsid w:val="00D129CF"/>
    <w:rsid w:val="00D134C2"/>
    <w:rsid w:val="00D1384B"/>
    <w:rsid w:val="00D13EC4"/>
    <w:rsid w:val="00D13F15"/>
    <w:rsid w:val="00D1415E"/>
    <w:rsid w:val="00D14B83"/>
    <w:rsid w:val="00D14D47"/>
    <w:rsid w:val="00D14D6F"/>
    <w:rsid w:val="00D14FF5"/>
    <w:rsid w:val="00D151F5"/>
    <w:rsid w:val="00D1523F"/>
    <w:rsid w:val="00D1559A"/>
    <w:rsid w:val="00D15C0C"/>
    <w:rsid w:val="00D16290"/>
    <w:rsid w:val="00D16352"/>
    <w:rsid w:val="00D16851"/>
    <w:rsid w:val="00D1768E"/>
    <w:rsid w:val="00D1769B"/>
    <w:rsid w:val="00D17BE6"/>
    <w:rsid w:val="00D17C17"/>
    <w:rsid w:val="00D17D15"/>
    <w:rsid w:val="00D17E75"/>
    <w:rsid w:val="00D20833"/>
    <w:rsid w:val="00D20A66"/>
    <w:rsid w:val="00D21F56"/>
    <w:rsid w:val="00D21F71"/>
    <w:rsid w:val="00D21FA8"/>
    <w:rsid w:val="00D2216A"/>
    <w:rsid w:val="00D2221F"/>
    <w:rsid w:val="00D222F7"/>
    <w:rsid w:val="00D2308F"/>
    <w:rsid w:val="00D231CE"/>
    <w:rsid w:val="00D240F7"/>
    <w:rsid w:val="00D24444"/>
    <w:rsid w:val="00D246FD"/>
    <w:rsid w:val="00D24711"/>
    <w:rsid w:val="00D254D1"/>
    <w:rsid w:val="00D25586"/>
    <w:rsid w:val="00D25CF2"/>
    <w:rsid w:val="00D260B7"/>
    <w:rsid w:val="00D2659C"/>
    <w:rsid w:val="00D27009"/>
    <w:rsid w:val="00D27370"/>
    <w:rsid w:val="00D2755E"/>
    <w:rsid w:val="00D30CC1"/>
    <w:rsid w:val="00D30DBE"/>
    <w:rsid w:val="00D30E30"/>
    <w:rsid w:val="00D31247"/>
    <w:rsid w:val="00D3188C"/>
    <w:rsid w:val="00D31D01"/>
    <w:rsid w:val="00D32E59"/>
    <w:rsid w:val="00D33473"/>
    <w:rsid w:val="00D33B8B"/>
    <w:rsid w:val="00D33B9A"/>
    <w:rsid w:val="00D33BCB"/>
    <w:rsid w:val="00D33E30"/>
    <w:rsid w:val="00D34E4E"/>
    <w:rsid w:val="00D356B2"/>
    <w:rsid w:val="00D35B15"/>
    <w:rsid w:val="00D36354"/>
    <w:rsid w:val="00D363B3"/>
    <w:rsid w:val="00D36871"/>
    <w:rsid w:val="00D36AB1"/>
    <w:rsid w:val="00D37239"/>
    <w:rsid w:val="00D4079A"/>
    <w:rsid w:val="00D41374"/>
    <w:rsid w:val="00D41730"/>
    <w:rsid w:val="00D41D16"/>
    <w:rsid w:val="00D41D23"/>
    <w:rsid w:val="00D41FAF"/>
    <w:rsid w:val="00D42275"/>
    <w:rsid w:val="00D43853"/>
    <w:rsid w:val="00D43AAF"/>
    <w:rsid w:val="00D43D0D"/>
    <w:rsid w:val="00D43E73"/>
    <w:rsid w:val="00D4503C"/>
    <w:rsid w:val="00D45938"/>
    <w:rsid w:val="00D45EF2"/>
    <w:rsid w:val="00D4602E"/>
    <w:rsid w:val="00D4647B"/>
    <w:rsid w:val="00D4648E"/>
    <w:rsid w:val="00D468F0"/>
    <w:rsid w:val="00D46C3B"/>
    <w:rsid w:val="00D47246"/>
    <w:rsid w:val="00D47559"/>
    <w:rsid w:val="00D47702"/>
    <w:rsid w:val="00D478C6"/>
    <w:rsid w:val="00D47A5E"/>
    <w:rsid w:val="00D500CA"/>
    <w:rsid w:val="00D50C1A"/>
    <w:rsid w:val="00D50CFC"/>
    <w:rsid w:val="00D5171C"/>
    <w:rsid w:val="00D51B24"/>
    <w:rsid w:val="00D51CC4"/>
    <w:rsid w:val="00D520D9"/>
    <w:rsid w:val="00D5226A"/>
    <w:rsid w:val="00D53AAC"/>
    <w:rsid w:val="00D53C6B"/>
    <w:rsid w:val="00D53CDB"/>
    <w:rsid w:val="00D540BD"/>
    <w:rsid w:val="00D54464"/>
    <w:rsid w:val="00D54926"/>
    <w:rsid w:val="00D557F7"/>
    <w:rsid w:val="00D560A1"/>
    <w:rsid w:val="00D56186"/>
    <w:rsid w:val="00D563AF"/>
    <w:rsid w:val="00D56944"/>
    <w:rsid w:val="00D5727C"/>
    <w:rsid w:val="00D5751B"/>
    <w:rsid w:val="00D57841"/>
    <w:rsid w:val="00D60005"/>
    <w:rsid w:val="00D6044F"/>
    <w:rsid w:val="00D6077B"/>
    <w:rsid w:val="00D60CB4"/>
    <w:rsid w:val="00D61381"/>
    <w:rsid w:val="00D628D6"/>
    <w:rsid w:val="00D629F3"/>
    <w:rsid w:val="00D62FCE"/>
    <w:rsid w:val="00D636F4"/>
    <w:rsid w:val="00D6494C"/>
    <w:rsid w:val="00D649FD"/>
    <w:rsid w:val="00D64AF5"/>
    <w:rsid w:val="00D65068"/>
    <w:rsid w:val="00D65D36"/>
    <w:rsid w:val="00D6623E"/>
    <w:rsid w:val="00D66894"/>
    <w:rsid w:val="00D66916"/>
    <w:rsid w:val="00D66FE5"/>
    <w:rsid w:val="00D67159"/>
    <w:rsid w:val="00D67658"/>
    <w:rsid w:val="00D67929"/>
    <w:rsid w:val="00D67B4F"/>
    <w:rsid w:val="00D67B90"/>
    <w:rsid w:val="00D67D0B"/>
    <w:rsid w:val="00D67FC4"/>
    <w:rsid w:val="00D7055A"/>
    <w:rsid w:val="00D71C2A"/>
    <w:rsid w:val="00D71E40"/>
    <w:rsid w:val="00D72587"/>
    <w:rsid w:val="00D727B9"/>
    <w:rsid w:val="00D72819"/>
    <w:rsid w:val="00D72E35"/>
    <w:rsid w:val="00D72E4D"/>
    <w:rsid w:val="00D73079"/>
    <w:rsid w:val="00D730E5"/>
    <w:rsid w:val="00D7325C"/>
    <w:rsid w:val="00D73945"/>
    <w:rsid w:val="00D739A7"/>
    <w:rsid w:val="00D742BC"/>
    <w:rsid w:val="00D7465E"/>
    <w:rsid w:val="00D749D9"/>
    <w:rsid w:val="00D74AAE"/>
    <w:rsid w:val="00D756D5"/>
    <w:rsid w:val="00D7608A"/>
    <w:rsid w:val="00D763DB"/>
    <w:rsid w:val="00D76572"/>
    <w:rsid w:val="00D76FF9"/>
    <w:rsid w:val="00D773DD"/>
    <w:rsid w:val="00D77A11"/>
    <w:rsid w:val="00D77B4D"/>
    <w:rsid w:val="00D77CB5"/>
    <w:rsid w:val="00D8000F"/>
    <w:rsid w:val="00D806AB"/>
    <w:rsid w:val="00D81099"/>
    <w:rsid w:val="00D823BC"/>
    <w:rsid w:val="00D82CF7"/>
    <w:rsid w:val="00D82EB9"/>
    <w:rsid w:val="00D832E7"/>
    <w:rsid w:val="00D835E3"/>
    <w:rsid w:val="00D83605"/>
    <w:rsid w:val="00D83A81"/>
    <w:rsid w:val="00D85901"/>
    <w:rsid w:val="00D85C59"/>
    <w:rsid w:val="00D860B7"/>
    <w:rsid w:val="00D86406"/>
    <w:rsid w:val="00D86415"/>
    <w:rsid w:val="00D87004"/>
    <w:rsid w:val="00D87089"/>
    <w:rsid w:val="00D873C0"/>
    <w:rsid w:val="00D87612"/>
    <w:rsid w:val="00D87890"/>
    <w:rsid w:val="00D87DAC"/>
    <w:rsid w:val="00D87E66"/>
    <w:rsid w:val="00D906E5"/>
    <w:rsid w:val="00D90F4D"/>
    <w:rsid w:val="00D91B1C"/>
    <w:rsid w:val="00D91F72"/>
    <w:rsid w:val="00D928DA"/>
    <w:rsid w:val="00D92B17"/>
    <w:rsid w:val="00D92E8C"/>
    <w:rsid w:val="00D935DF"/>
    <w:rsid w:val="00D948F3"/>
    <w:rsid w:val="00D94A6D"/>
    <w:rsid w:val="00D95B47"/>
    <w:rsid w:val="00D95CFD"/>
    <w:rsid w:val="00D95D1D"/>
    <w:rsid w:val="00D967FF"/>
    <w:rsid w:val="00D972D2"/>
    <w:rsid w:val="00D97643"/>
    <w:rsid w:val="00DA008F"/>
    <w:rsid w:val="00DA05DF"/>
    <w:rsid w:val="00DA1534"/>
    <w:rsid w:val="00DA1661"/>
    <w:rsid w:val="00DA2BD9"/>
    <w:rsid w:val="00DA2E24"/>
    <w:rsid w:val="00DA3564"/>
    <w:rsid w:val="00DA3781"/>
    <w:rsid w:val="00DA4464"/>
    <w:rsid w:val="00DA47CB"/>
    <w:rsid w:val="00DA4867"/>
    <w:rsid w:val="00DA49A9"/>
    <w:rsid w:val="00DA4F04"/>
    <w:rsid w:val="00DA4FF4"/>
    <w:rsid w:val="00DA5578"/>
    <w:rsid w:val="00DA5674"/>
    <w:rsid w:val="00DA5854"/>
    <w:rsid w:val="00DA58A0"/>
    <w:rsid w:val="00DA5A8F"/>
    <w:rsid w:val="00DA5D43"/>
    <w:rsid w:val="00DA684E"/>
    <w:rsid w:val="00DA68FC"/>
    <w:rsid w:val="00DA7025"/>
    <w:rsid w:val="00DA710D"/>
    <w:rsid w:val="00DA76D7"/>
    <w:rsid w:val="00DA7E94"/>
    <w:rsid w:val="00DB0091"/>
    <w:rsid w:val="00DB0178"/>
    <w:rsid w:val="00DB04B1"/>
    <w:rsid w:val="00DB13EF"/>
    <w:rsid w:val="00DB1415"/>
    <w:rsid w:val="00DB171D"/>
    <w:rsid w:val="00DB1AEC"/>
    <w:rsid w:val="00DB2194"/>
    <w:rsid w:val="00DB27AB"/>
    <w:rsid w:val="00DB296E"/>
    <w:rsid w:val="00DB324C"/>
    <w:rsid w:val="00DB342D"/>
    <w:rsid w:val="00DB36D1"/>
    <w:rsid w:val="00DB3CE5"/>
    <w:rsid w:val="00DB4821"/>
    <w:rsid w:val="00DB518E"/>
    <w:rsid w:val="00DB52A4"/>
    <w:rsid w:val="00DB5D54"/>
    <w:rsid w:val="00DB61D0"/>
    <w:rsid w:val="00DB63EC"/>
    <w:rsid w:val="00DB64EC"/>
    <w:rsid w:val="00DB661B"/>
    <w:rsid w:val="00DB6763"/>
    <w:rsid w:val="00DB6AAE"/>
    <w:rsid w:val="00DB6FEE"/>
    <w:rsid w:val="00DB7B8C"/>
    <w:rsid w:val="00DC0303"/>
    <w:rsid w:val="00DC03FF"/>
    <w:rsid w:val="00DC063B"/>
    <w:rsid w:val="00DC0BE4"/>
    <w:rsid w:val="00DC1583"/>
    <w:rsid w:val="00DC17F3"/>
    <w:rsid w:val="00DC1A87"/>
    <w:rsid w:val="00DC1F81"/>
    <w:rsid w:val="00DC210F"/>
    <w:rsid w:val="00DC2224"/>
    <w:rsid w:val="00DC2955"/>
    <w:rsid w:val="00DC2E77"/>
    <w:rsid w:val="00DC344E"/>
    <w:rsid w:val="00DC3C66"/>
    <w:rsid w:val="00DC49D0"/>
    <w:rsid w:val="00DC4A46"/>
    <w:rsid w:val="00DC4C92"/>
    <w:rsid w:val="00DC501A"/>
    <w:rsid w:val="00DC63BF"/>
    <w:rsid w:val="00DC65AA"/>
    <w:rsid w:val="00DC671F"/>
    <w:rsid w:val="00DC70DE"/>
    <w:rsid w:val="00DC724B"/>
    <w:rsid w:val="00DC730F"/>
    <w:rsid w:val="00DC7597"/>
    <w:rsid w:val="00DC792B"/>
    <w:rsid w:val="00DC7AB0"/>
    <w:rsid w:val="00DD088C"/>
    <w:rsid w:val="00DD0A1D"/>
    <w:rsid w:val="00DD0B28"/>
    <w:rsid w:val="00DD0E32"/>
    <w:rsid w:val="00DD1DBF"/>
    <w:rsid w:val="00DD1FA1"/>
    <w:rsid w:val="00DD20D0"/>
    <w:rsid w:val="00DD20D8"/>
    <w:rsid w:val="00DD2156"/>
    <w:rsid w:val="00DD2163"/>
    <w:rsid w:val="00DD314A"/>
    <w:rsid w:val="00DD3513"/>
    <w:rsid w:val="00DD3A98"/>
    <w:rsid w:val="00DD3BD5"/>
    <w:rsid w:val="00DD3D20"/>
    <w:rsid w:val="00DD4380"/>
    <w:rsid w:val="00DD45D5"/>
    <w:rsid w:val="00DD4EC1"/>
    <w:rsid w:val="00DD4F27"/>
    <w:rsid w:val="00DD529B"/>
    <w:rsid w:val="00DD53FD"/>
    <w:rsid w:val="00DD557F"/>
    <w:rsid w:val="00DD565A"/>
    <w:rsid w:val="00DD572E"/>
    <w:rsid w:val="00DD57CA"/>
    <w:rsid w:val="00DD5950"/>
    <w:rsid w:val="00DD5973"/>
    <w:rsid w:val="00DD6CB1"/>
    <w:rsid w:val="00DD70D5"/>
    <w:rsid w:val="00DD71CB"/>
    <w:rsid w:val="00DE0040"/>
    <w:rsid w:val="00DE067B"/>
    <w:rsid w:val="00DE0BBA"/>
    <w:rsid w:val="00DE0DC4"/>
    <w:rsid w:val="00DE1D7C"/>
    <w:rsid w:val="00DE1F3B"/>
    <w:rsid w:val="00DE248D"/>
    <w:rsid w:val="00DE24D2"/>
    <w:rsid w:val="00DE368A"/>
    <w:rsid w:val="00DE393B"/>
    <w:rsid w:val="00DE3C90"/>
    <w:rsid w:val="00DE4130"/>
    <w:rsid w:val="00DE4918"/>
    <w:rsid w:val="00DE4B94"/>
    <w:rsid w:val="00DE5670"/>
    <w:rsid w:val="00DE56EB"/>
    <w:rsid w:val="00DE60EB"/>
    <w:rsid w:val="00DE61ED"/>
    <w:rsid w:val="00DE6335"/>
    <w:rsid w:val="00DE66DB"/>
    <w:rsid w:val="00DE6D33"/>
    <w:rsid w:val="00DE71A8"/>
    <w:rsid w:val="00DE7658"/>
    <w:rsid w:val="00DE7F49"/>
    <w:rsid w:val="00DF0117"/>
    <w:rsid w:val="00DF05AA"/>
    <w:rsid w:val="00DF0A24"/>
    <w:rsid w:val="00DF0E80"/>
    <w:rsid w:val="00DF0F15"/>
    <w:rsid w:val="00DF19AE"/>
    <w:rsid w:val="00DF1B89"/>
    <w:rsid w:val="00DF1C05"/>
    <w:rsid w:val="00DF31C8"/>
    <w:rsid w:val="00DF31F8"/>
    <w:rsid w:val="00DF341E"/>
    <w:rsid w:val="00DF35F7"/>
    <w:rsid w:val="00DF363A"/>
    <w:rsid w:val="00DF36E8"/>
    <w:rsid w:val="00DF4161"/>
    <w:rsid w:val="00DF423D"/>
    <w:rsid w:val="00DF4377"/>
    <w:rsid w:val="00DF44E3"/>
    <w:rsid w:val="00DF4D61"/>
    <w:rsid w:val="00DF4E73"/>
    <w:rsid w:val="00DF52EB"/>
    <w:rsid w:val="00DF5535"/>
    <w:rsid w:val="00DF66F6"/>
    <w:rsid w:val="00DF6746"/>
    <w:rsid w:val="00DF6D49"/>
    <w:rsid w:val="00DF7907"/>
    <w:rsid w:val="00DF7CE8"/>
    <w:rsid w:val="00E004FD"/>
    <w:rsid w:val="00E00676"/>
    <w:rsid w:val="00E00ABD"/>
    <w:rsid w:val="00E00C0B"/>
    <w:rsid w:val="00E016D0"/>
    <w:rsid w:val="00E019C5"/>
    <w:rsid w:val="00E01A2A"/>
    <w:rsid w:val="00E020FA"/>
    <w:rsid w:val="00E024D2"/>
    <w:rsid w:val="00E025B6"/>
    <w:rsid w:val="00E027CB"/>
    <w:rsid w:val="00E02D7E"/>
    <w:rsid w:val="00E02DA1"/>
    <w:rsid w:val="00E0366B"/>
    <w:rsid w:val="00E0370C"/>
    <w:rsid w:val="00E0387D"/>
    <w:rsid w:val="00E03CF7"/>
    <w:rsid w:val="00E04637"/>
    <w:rsid w:val="00E052DB"/>
    <w:rsid w:val="00E05356"/>
    <w:rsid w:val="00E061C9"/>
    <w:rsid w:val="00E0676B"/>
    <w:rsid w:val="00E06825"/>
    <w:rsid w:val="00E06C27"/>
    <w:rsid w:val="00E06FA8"/>
    <w:rsid w:val="00E07493"/>
    <w:rsid w:val="00E07AAE"/>
    <w:rsid w:val="00E07BFF"/>
    <w:rsid w:val="00E07D17"/>
    <w:rsid w:val="00E07FE9"/>
    <w:rsid w:val="00E107FD"/>
    <w:rsid w:val="00E10C18"/>
    <w:rsid w:val="00E11249"/>
    <w:rsid w:val="00E11551"/>
    <w:rsid w:val="00E11DC6"/>
    <w:rsid w:val="00E11E07"/>
    <w:rsid w:val="00E12127"/>
    <w:rsid w:val="00E1243D"/>
    <w:rsid w:val="00E131C2"/>
    <w:rsid w:val="00E131FA"/>
    <w:rsid w:val="00E1384E"/>
    <w:rsid w:val="00E14689"/>
    <w:rsid w:val="00E15129"/>
    <w:rsid w:val="00E158C2"/>
    <w:rsid w:val="00E15C53"/>
    <w:rsid w:val="00E15DDE"/>
    <w:rsid w:val="00E1625E"/>
    <w:rsid w:val="00E16440"/>
    <w:rsid w:val="00E1687E"/>
    <w:rsid w:val="00E16F16"/>
    <w:rsid w:val="00E16F6B"/>
    <w:rsid w:val="00E1730E"/>
    <w:rsid w:val="00E173EF"/>
    <w:rsid w:val="00E17847"/>
    <w:rsid w:val="00E17933"/>
    <w:rsid w:val="00E20078"/>
    <w:rsid w:val="00E2009C"/>
    <w:rsid w:val="00E207D3"/>
    <w:rsid w:val="00E207D8"/>
    <w:rsid w:val="00E20E40"/>
    <w:rsid w:val="00E214EC"/>
    <w:rsid w:val="00E21AD6"/>
    <w:rsid w:val="00E21BF4"/>
    <w:rsid w:val="00E2326F"/>
    <w:rsid w:val="00E23A9C"/>
    <w:rsid w:val="00E23D45"/>
    <w:rsid w:val="00E24544"/>
    <w:rsid w:val="00E245E5"/>
    <w:rsid w:val="00E245F0"/>
    <w:rsid w:val="00E24949"/>
    <w:rsid w:val="00E24FA7"/>
    <w:rsid w:val="00E2531D"/>
    <w:rsid w:val="00E258F3"/>
    <w:rsid w:val="00E25B1A"/>
    <w:rsid w:val="00E25F77"/>
    <w:rsid w:val="00E265DB"/>
    <w:rsid w:val="00E2677D"/>
    <w:rsid w:val="00E2722A"/>
    <w:rsid w:val="00E27270"/>
    <w:rsid w:val="00E27897"/>
    <w:rsid w:val="00E278B7"/>
    <w:rsid w:val="00E27A5D"/>
    <w:rsid w:val="00E3096C"/>
    <w:rsid w:val="00E30B9E"/>
    <w:rsid w:val="00E31B0D"/>
    <w:rsid w:val="00E31F23"/>
    <w:rsid w:val="00E33F6D"/>
    <w:rsid w:val="00E34F0B"/>
    <w:rsid w:val="00E35683"/>
    <w:rsid w:val="00E3635D"/>
    <w:rsid w:val="00E36705"/>
    <w:rsid w:val="00E374D2"/>
    <w:rsid w:val="00E376A4"/>
    <w:rsid w:val="00E40148"/>
    <w:rsid w:val="00E40598"/>
    <w:rsid w:val="00E4076B"/>
    <w:rsid w:val="00E4149D"/>
    <w:rsid w:val="00E4181C"/>
    <w:rsid w:val="00E41A61"/>
    <w:rsid w:val="00E41D8F"/>
    <w:rsid w:val="00E4234E"/>
    <w:rsid w:val="00E4259A"/>
    <w:rsid w:val="00E425EF"/>
    <w:rsid w:val="00E42876"/>
    <w:rsid w:val="00E42E59"/>
    <w:rsid w:val="00E438C9"/>
    <w:rsid w:val="00E44265"/>
    <w:rsid w:val="00E449A0"/>
    <w:rsid w:val="00E456F6"/>
    <w:rsid w:val="00E45FB9"/>
    <w:rsid w:val="00E45FE1"/>
    <w:rsid w:val="00E46799"/>
    <w:rsid w:val="00E47122"/>
    <w:rsid w:val="00E47401"/>
    <w:rsid w:val="00E47716"/>
    <w:rsid w:val="00E47E99"/>
    <w:rsid w:val="00E50197"/>
    <w:rsid w:val="00E50282"/>
    <w:rsid w:val="00E50341"/>
    <w:rsid w:val="00E50851"/>
    <w:rsid w:val="00E508BF"/>
    <w:rsid w:val="00E50B7A"/>
    <w:rsid w:val="00E50BFA"/>
    <w:rsid w:val="00E511BE"/>
    <w:rsid w:val="00E51CE9"/>
    <w:rsid w:val="00E52009"/>
    <w:rsid w:val="00E52B68"/>
    <w:rsid w:val="00E5325D"/>
    <w:rsid w:val="00E53661"/>
    <w:rsid w:val="00E536DD"/>
    <w:rsid w:val="00E53EEF"/>
    <w:rsid w:val="00E548E3"/>
    <w:rsid w:val="00E54B0E"/>
    <w:rsid w:val="00E555F3"/>
    <w:rsid w:val="00E556D3"/>
    <w:rsid w:val="00E55946"/>
    <w:rsid w:val="00E55A97"/>
    <w:rsid w:val="00E55B8D"/>
    <w:rsid w:val="00E55C8B"/>
    <w:rsid w:val="00E56511"/>
    <w:rsid w:val="00E567B4"/>
    <w:rsid w:val="00E56870"/>
    <w:rsid w:val="00E56A77"/>
    <w:rsid w:val="00E56DBD"/>
    <w:rsid w:val="00E56EDC"/>
    <w:rsid w:val="00E5739C"/>
    <w:rsid w:val="00E5742A"/>
    <w:rsid w:val="00E579F9"/>
    <w:rsid w:val="00E57F84"/>
    <w:rsid w:val="00E57FD3"/>
    <w:rsid w:val="00E603C7"/>
    <w:rsid w:val="00E60ED4"/>
    <w:rsid w:val="00E61217"/>
    <w:rsid w:val="00E61719"/>
    <w:rsid w:val="00E6177B"/>
    <w:rsid w:val="00E61C4E"/>
    <w:rsid w:val="00E61C8A"/>
    <w:rsid w:val="00E6217E"/>
    <w:rsid w:val="00E621DF"/>
    <w:rsid w:val="00E62388"/>
    <w:rsid w:val="00E62D1A"/>
    <w:rsid w:val="00E62D61"/>
    <w:rsid w:val="00E62E07"/>
    <w:rsid w:val="00E63E88"/>
    <w:rsid w:val="00E6497A"/>
    <w:rsid w:val="00E64F97"/>
    <w:rsid w:val="00E65C8B"/>
    <w:rsid w:val="00E65D94"/>
    <w:rsid w:val="00E662BE"/>
    <w:rsid w:val="00E664BC"/>
    <w:rsid w:val="00E6658E"/>
    <w:rsid w:val="00E66644"/>
    <w:rsid w:val="00E668CA"/>
    <w:rsid w:val="00E67612"/>
    <w:rsid w:val="00E67639"/>
    <w:rsid w:val="00E708A6"/>
    <w:rsid w:val="00E70FBF"/>
    <w:rsid w:val="00E71F5C"/>
    <w:rsid w:val="00E72148"/>
    <w:rsid w:val="00E723F2"/>
    <w:rsid w:val="00E72B78"/>
    <w:rsid w:val="00E73CB4"/>
    <w:rsid w:val="00E73FFD"/>
    <w:rsid w:val="00E7493C"/>
    <w:rsid w:val="00E74D93"/>
    <w:rsid w:val="00E754E9"/>
    <w:rsid w:val="00E756F1"/>
    <w:rsid w:val="00E75DCF"/>
    <w:rsid w:val="00E75DF9"/>
    <w:rsid w:val="00E764DF"/>
    <w:rsid w:val="00E77F6D"/>
    <w:rsid w:val="00E80827"/>
    <w:rsid w:val="00E81166"/>
    <w:rsid w:val="00E8173A"/>
    <w:rsid w:val="00E82039"/>
    <w:rsid w:val="00E8239E"/>
    <w:rsid w:val="00E82439"/>
    <w:rsid w:val="00E8275B"/>
    <w:rsid w:val="00E8335C"/>
    <w:rsid w:val="00E8347A"/>
    <w:rsid w:val="00E83D08"/>
    <w:rsid w:val="00E84035"/>
    <w:rsid w:val="00E84257"/>
    <w:rsid w:val="00E84397"/>
    <w:rsid w:val="00E8553D"/>
    <w:rsid w:val="00E85A48"/>
    <w:rsid w:val="00E85B34"/>
    <w:rsid w:val="00E85D5F"/>
    <w:rsid w:val="00E85F66"/>
    <w:rsid w:val="00E864ED"/>
    <w:rsid w:val="00E86D26"/>
    <w:rsid w:val="00E86E99"/>
    <w:rsid w:val="00E876BE"/>
    <w:rsid w:val="00E87C7B"/>
    <w:rsid w:val="00E87D57"/>
    <w:rsid w:val="00E87F32"/>
    <w:rsid w:val="00E90416"/>
    <w:rsid w:val="00E911F6"/>
    <w:rsid w:val="00E91C99"/>
    <w:rsid w:val="00E93744"/>
    <w:rsid w:val="00E939D5"/>
    <w:rsid w:val="00E93A8D"/>
    <w:rsid w:val="00E944FD"/>
    <w:rsid w:val="00E94568"/>
    <w:rsid w:val="00E953DE"/>
    <w:rsid w:val="00E9583C"/>
    <w:rsid w:val="00E95AD1"/>
    <w:rsid w:val="00E96633"/>
    <w:rsid w:val="00E96C0B"/>
    <w:rsid w:val="00E96EB8"/>
    <w:rsid w:val="00E97CC0"/>
    <w:rsid w:val="00EA0324"/>
    <w:rsid w:val="00EA0C29"/>
    <w:rsid w:val="00EA0D89"/>
    <w:rsid w:val="00EA1593"/>
    <w:rsid w:val="00EA18AD"/>
    <w:rsid w:val="00EA1B05"/>
    <w:rsid w:val="00EA1FCF"/>
    <w:rsid w:val="00EA28C3"/>
    <w:rsid w:val="00EA37D2"/>
    <w:rsid w:val="00EA38BA"/>
    <w:rsid w:val="00EA3DC0"/>
    <w:rsid w:val="00EA476D"/>
    <w:rsid w:val="00EA4D2F"/>
    <w:rsid w:val="00EA54E1"/>
    <w:rsid w:val="00EA5E04"/>
    <w:rsid w:val="00EA6844"/>
    <w:rsid w:val="00EB0216"/>
    <w:rsid w:val="00EB07E8"/>
    <w:rsid w:val="00EB0D2C"/>
    <w:rsid w:val="00EB1696"/>
    <w:rsid w:val="00EB19C7"/>
    <w:rsid w:val="00EB1E76"/>
    <w:rsid w:val="00EB2304"/>
    <w:rsid w:val="00EB2849"/>
    <w:rsid w:val="00EB343F"/>
    <w:rsid w:val="00EB36E6"/>
    <w:rsid w:val="00EB3FDB"/>
    <w:rsid w:val="00EB43A4"/>
    <w:rsid w:val="00EB4CBD"/>
    <w:rsid w:val="00EB5B48"/>
    <w:rsid w:val="00EB5D17"/>
    <w:rsid w:val="00EB6121"/>
    <w:rsid w:val="00EB66DE"/>
    <w:rsid w:val="00EB67C9"/>
    <w:rsid w:val="00EB7452"/>
    <w:rsid w:val="00EB7652"/>
    <w:rsid w:val="00EB768E"/>
    <w:rsid w:val="00EB7719"/>
    <w:rsid w:val="00EB7BA9"/>
    <w:rsid w:val="00EC0051"/>
    <w:rsid w:val="00EC0768"/>
    <w:rsid w:val="00EC10F6"/>
    <w:rsid w:val="00EC11C6"/>
    <w:rsid w:val="00EC12BA"/>
    <w:rsid w:val="00EC1326"/>
    <w:rsid w:val="00EC140E"/>
    <w:rsid w:val="00EC17D3"/>
    <w:rsid w:val="00EC17F1"/>
    <w:rsid w:val="00EC29CF"/>
    <w:rsid w:val="00EC2BBD"/>
    <w:rsid w:val="00EC2CD2"/>
    <w:rsid w:val="00EC3814"/>
    <w:rsid w:val="00EC38E3"/>
    <w:rsid w:val="00EC398B"/>
    <w:rsid w:val="00EC3C92"/>
    <w:rsid w:val="00EC45C4"/>
    <w:rsid w:val="00EC4994"/>
    <w:rsid w:val="00EC4AD1"/>
    <w:rsid w:val="00EC5414"/>
    <w:rsid w:val="00EC57B0"/>
    <w:rsid w:val="00EC5A4A"/>
    <w:rsid w:val="00EC5C65"/>
    <w:rsid w:val="00EC6209"/>
    <w:rsid w:val="00EC664A"/>
    <w:rsid w:val="00EC6C27"/>
    <w:rsid w:val="00EC6F6C"/>
    <w:rsid w:val="00EC769D"/>
    <w:rsid w:val="00EC7CA6"/>
    <w:rsid w:val="00EC7E5F"/>
    <w:rsid w:val="00ED0297"/>
    <w:rsid w:val="00ED04DC"/>
    <w:rsid w:val="00ED07B4"/>
    <w:rsid w:val="00ED19E6"/>
    <w:rsid w:val="00ED21C3"/>
    <w:rsid w:val="00ED273C"/>
    <w:rsid w:val="00ED280E"/>
    <w:rsid w:val="00ED342C"/>
    <w:rsid w:val="00ED3B5C"/>
    <w:rsid w:val="00ED3BC9"/>
    <w:rsid w:val="00ED43F0"/>
    <w:rsid w:val="00ED451D"/>
    <w:rsid w:val="00ED45F6"/>
    <w:rsid w:val="00ED46D1"/>
    <w:rsid w:val="00ED4A4A"/>
    <w:rsid w:val="00ED5206"/>
    <w:rsid w:val="00ED5250"/>
    <w:rsid w:val="00ED5276"/>
    <w:rsid w:val="00ED5502"/>
    <w:rsid w:val="00ED5D9E"/>
    <w:rsid w:val="00ED6524"/>
    <w:rsid w:val="00ED68C0"/>
    <w:rsid w:val="00ED6942"/>
    <w:rsid w:val="00ED6B0C"/>
    <w:rsid w:val="00ED7201"/>
    <w:rsid w:val="00ED766C"/>
    <w:rsid w:val="00ED7A9F"/>
    <w:rsid w:val="00ED7C2F"/>
    <w:rsid w:val="00ED7E62"/>
    <w:rsid w:val="00EE0393"/>
    <w:rsid w:val="00EE0413"/>
    <w:rsid w:val="00EE106F"/>
    <w:rsid w:val="00EE112A"/>
    <w:rsid w:val="00EE119C"/>
    <w:rsid w:val="00EE1514"/>
    <w:rsid w:val="00EE1D82"/>
    <w:rsid w:val="00EE1D96"/>
    <w:rsid w:val="00EE2600"/>
    <w:rsid w:val="00EE264D"/>
    <w:rsid w:val="00EE2C5A"/>
    <w:rsid w:val="00EE3512"/>
    <w:rsid w:val="00EE3C58"/>
    <w:rsid w:val="00EE3D85"/>
    <w:rsid w:val="00EE3E50"/>
    <w:rsid w:val="00EE42AA"/>
    <w:rsid w:val="00EE4799"/>
    <w:rsid w:val="00EE4D26"/>
    <w:rsid w:val="00EE5CF0"/>
    <w:rsid w:val="00EE6351"/>
    <w:rsid w:val="00EE66E9"/>
    <w:rsid w:val="00EE6E00"/>
    <w:rsid w:val="00EE6F80"/>
    <w:rsid w:val="00EE7916"/>
    <w:rsid w:val="00EE7ACE"/>
    <w:rsid w:val="00EE7BAE"/>
    <w:rsid w:val="00EE7D91"/>
    <w:rsid w:val="00EF0036"/>
    <w:rsid w:val="00EF005B"/>
    <w:rsid w:val="00EF059B"/>
    <w:rsid w:val="00EF0ABF"/>
    <w:rsid w:val="00EF1B05"/>
    <w:rsid w:val="00EF1B9C"/>
    <w:rsid w:val="00EF20FA"/>
    <w:rsid w:val="00EF23B7"/>
    <w:rsid w:val="00EF29A9"/>
    <w:rsid w:val="00EF2CA8"/>
    <w:rsid w:val="00EF331C"/>
    <w:rsid w:val="00EF34C0"/>
    <w:rsid w:val="00EF42CE"/>
    <w:rsid w:val="00EF4301"/>
    <w:rsid w:val="00EF5FB8"/>
    <w:rsid w:val="00EF67E0"/>
    <w:rsid w:val="00EF73D8"/>
    <w:rsid w:val="00EF75A7"/>
    <w:rsid w:val="00EF7A99"/>
    <w:rsid w:val="00EF7CE0"/>
    <w:rsid w:val="00EF7E23"/>
    <w:rsid w:val="00F0007A"/>
    <w:rsid w:val="00F00736"/>
    <w:rsid w:val="00F00F25"/>
    <w:rsid w:val="00F011C6"/>
    <w:rsid w:val="00F013F7"/>
    <w:rsid w:val="00F01C0E"/>
    <w:rsid w:val="00F02125"/>
    <w:rsid w:val="00F0255B"/>
    <w:rsid w:val="00F029C5"/>
    <w:rsid w:val="00F02C20"/>
    <w:rsid w:val="00F02EBC"/>
    <w:rsid w:val="00F03579"/>
    <w:rsid w:val="00F04543"/>
    <w:rsid w:val="00F04711"/>
    <w:rsid w:val="00F04BDD"/>
    <w:rsid w:val="00F0509B"/>
    <w:rsid w:val="00F0560F"/>
    <w:rsid w:val="00F05679"/>
    <w:rsid w:val="00F0641A"/>
    <w:rsid w:val="00F06779"/>
    <w:rsid w:val="00F06D5E"/>
    <w:rsid w:val="00F070B1"/>
    <w:rsid w:val="00F07119"/>
    <w:rsid w:val="00F07533"/>
    <w:rsid w:val="00F07551"/>
    <w:rsid w:val="00F07612"/>
    <w:rsid w:val="00F07734"/>
    <w:rsid w:val="00F10544"/>
    <w:rsid w:val="00F10677"/>
    <w:rsid w:val="00F107AC"/>
    <w:rsid w:val="00F108EB"/>
    <w:rsid w:val="00F11E66"/>
    <w:rsid w:val="00F124DA"/>
    <w:rsid w:val="00F129FA"/>
    <w:rsid w:val="00F12A07"/>
    <w:rsid w:val="00F12F2C"/>
    <w:rsid w:val="00F13319"/>
    <w:rsid w:val="00F139A3"/>
    <w:rsid w:val="00F13CBD"/>
    <w:rsid w:val="00F13DF3"/>
    <w:rsid w:val="00F14022"/>
    <w:rsid w:val="00F14138"/>
    <w:rsid w:val="00F146A2"/>
    <w:rsid w:val="00F14CFE"/>
    <w:rsid w:val="00F14EDE"/>
    <w:rsid w:val="00F15090"/>
    <w:rsid w:val="00F151BB"/>
    <w:rsid w:val="00F15C5C"/>
    <w:rsid w:val="00F15EBB"/>
    <w:rsid w:val="00F16409"/>
    <w:rsid w:val="00F16666"/>
    <w:rsid w:val="00F176AE"/>
    <w:rsid w:val="00F20843"/>
    <w:rsid w:val="00F20C0E"/>
    <w:rsid w:val="00F20D33"/>
    <w:rsid w:val="00F2138F"/>
    <w:rsid w:val="00F22301"/>
    <w:rsid w:val="00F2261A"/>
    <w:rsid w:val="00F22EF0"/>
    <w:rsid w:val="00F23AF1"/>
    <w:rsid w:val="00F25562"/>
    <w:rsid w:val="00F25D66"/>
    <w:rsid w:val="00F2669A"/>
    <w:rsid w:val="00F26744"/>
    <w:rsid w:val="00F26858"/>
    <w:rsid w:val="00F300B5"/>
    <w:rsid w:val="00F3049F"/>
    <w:rsid w:val="00F308AF"/>
    <w:rsid w:val="00F319FE"/>
    <w:rsid w:val="00F31B6D"/>
    <w:rsid w:val="00F327A9"/>
    <w:rsid w:val="00F3364F"/>
    <w:rsid w:val="00F33799"/>
    <w:rsid w:val="00F33FF8"/>
    <w:rsid w:val="00F3426C"/>
    <w:rsid w:val="00F3490B"/>
    <w:rsid w:val="00F34A9F"/>
    <w:rsid w:val="00F35134"/>
    <w:rsid w:val="00F355D2"/>
    <w:rsid w:val="00F3591D"/>
    <w:rsid w:val="00F35CA4"/>
    <w:rsid w:val="00F35F85"/>
    <w:rsid w:val="00F36657"/>
    <w:rsid w:val="00F36A06"/>
    <w:rsid w:val="00F373AB"/>
    <w:rsid w:val="00F375EB"/>
    <w:rsid w:val="00F3768B"/>
    <w:rsid w:val="00F37D7E"/>
    <w:rsid w:val="00F4102C"/>
    <w:rsid w:val="00F4154F"/>
    <w:rsid w:val="00F415D1"/>
    <w:rsid w:val="00F4168B"/>
    <w:rsid w:val="00F41AC6"/>
    <w:rsid w:val="00F41BB7"/>
    <w:rsid w:val="00F41D2B"/>
    <w:rsid w:val="00F423E5"/>
    <w:rsid w:val="00F424B0"/>
    <w:rsid w:val="00F427FE"/>
    <w:rsid w:val="00F4292E"/>
    <w:rsid w:val="00F43A5C"/>
    <w:rsid w:val="00F45483"/>
    <w:rsid w:val="00F45A4D"/>
    <w:rsid w:val="00F45B0F"/>
    <w:rsid w:val="00F45DBF"/>
    <w:rsid w:val="00F460CE"/>
    <w:rsid w:val="00F47641"/>
    <w:rsid w:val="00F47AC6"/>
    <w:rsid w:val="00F47C34"/>
    <w:rsid w:val="00F50B69"/>
    <w:rsid w:val="00F51082"/>
    <w:rsid w:val="00F51396"/>
    <w:rsid w:val="00F51995"/>
    <w:rsid w:val="00F51E3F"/>
    <w:rsid w:val="00F521F3"/>
    <w:rsid w:val="00F523B4"/>
    <w:rsid w:val="00F524CC"/>
    <w:rsid w:val="00F525B6"/>
    <w:rsid w:val="00F529CD"/>
    <w:rsid w:val="00F52BED"/>
    <w:rsid w:val="00F52F21"/>
    <w:rsid w:val="00F5305C"/>
    <w:rsid w:val="00F54318"/>
    <w:rsid w:val="00F54C8B"/>
    <w:rsid w:val="00F54F7D"/>
    <w:rsid w:val="00F55373"/>
    <w:rsid w:val="00F5577B"/>
    <w:rsid w:val="00F56049"/>
    <w:rsid w:val="00F56597"/>
    <w:rsid w:val="00F56769"/>
    <w:rsid w:val="00F56ACB"/>
    <w:rsid w:val="00F56DB3"/>
    <w:rsid w:val="00F57054"/>
    <w:rsid w:val="00F5769B"/>
    <w:rsid w:val="00F57E2A"/>
    <w:rsid w:val="00F606D3"/>
    <w:rsid w:val="00F61471"/>
    <w:rsid w:val="00F61730"/>
    <w:rsid w:val="00F61B02"/>
    <w:rsid w:val="00F62EB7"/>
    <w:rsid w:val="00F630FC"/>
    <w:rsid w:val="00F63186"/>
    <w:rsid w:val="00F6389F"/>
    <w:rsid w:val="00F6423D"/>
    <w:rsid w:val="00F6423E"/>
    <w:rsid w:val="00F6426C"/>
    <w:rsid w:val="00F643AD"/>
    <w:rsid w:val="00F644F5"/>
    <w:rsid w:val="00F645A4"/>
    <w:rsid w:val="00F648EA"/>
    <w:rsid w:val="00F6498F"/>
    <w:rsid w:val="00F64BDF"/>
    <w:rsid w:val="00F64E8F"/>
    <w:rsid w:val="00F654EA"/>
    <w:rsid w:val="00F6628F"/>
    <w:rsid w:val="00F66789"/>
    <w:rsid w:val="00F66C73"/>
    <w:rsid w:val="00F671A1"/>
    <w:rsid w:val="00F672AB"/>
    <w:rsid w:val="00F674F1"/>
    <w:rsid w:val="00F675A9"/>
    <w:rsid w:val="00F67EF9"/>
    <w:rsid w:val="00F7080B"/>
    <w:rsid w:val="00F7093F"/>
    <w:rsid w:val="00F70B71"/>
    <w:rsid w:val="00F71024"/>
    <w:rsid w:val="00F716BC"/>
    <w:rsid w:val="00F71EB4"/>
    <w:rsid w:val="00F724AD"/>
    <w:rsid w:val="00F72761"/>
    <w:rsid w:val="00F72A11"/>
    <w:rsid w:val="00F72C23"/>
    <w:rsid w:val="00F7404D"/>
    <w:rsid w:val="00F740AD"/>
    <w:rsid w:val="00F740C9"/>
    <w:rsid w:val="00F74222"/>
    <w:rsid w:val="00F75DCD"/>
    <w:rsid w:val="00F7624D"/>
    <w:rsid w:val="00F77000"/>
    <w:rsid w:val="00F7720C"/>
    <w:rsid w:val="00F772D5"/>
    <w:rsid w:val="00F777BD"/>
    <w:rsid w:val="00F80247"/>
    <w:rsid w:val="00F81037"/>
    <w:rsid w:val="00F8145C"/>
    <w:rsid w:val="00F814B9"/>
    <w:rsid w:val="00F8155B"/>
    <w:rsid w:val="00F81564"/>
    <w:rsid w:val="00F81C81"/>
    <w:rsid w:val="00F81DD8"/>
    <w:rsid w:val="00F81E26"/>
    <w:rsid w:val="00F81ED4"/>
    <w:rsid w:val="00F82099"/>
    <w:rsid w:val="00F823F0"/>
    <w:rsid w:val="00F8313B"/>
    <w:rsid w:val="00F833FD"/>
    <w:rsid w:val="00F83419"/>
    <w:rsid w:val="00F84267"/>
    <w:rsid w:val="00F84BB9"/>
    <w:rsid w:val="00F84C5D"/>
    <w:rsid w:val="00F84CB2"/>
    <w:rsid w:val="00F84EE4"/>
    <w:rsid w:val="00F863B5"/>
    <w:rsid w:val="00F86429"/>
    <w:rsid w:val="00F8647D"/>
    <w:rsid w:val="00F866C9"/>
    <w:rsid w:val="00F8692B"/>
    <w:rsid w:val="00F86CF8"/>
    <w:rsid w:val="00F86E3E"/>
    <w:rsid w:val="00F870E4"/>
    <w:rsid w:val="00F87756"/>
    <w:rsid w:val="00F87C25"/>
    <w:rsid w:val="00F906CD"/>
    <w:rsid w:val="00F90E31"/>
    <w:rsid w:val="00F910FE"/>
    <w:rsid w:val="00F91431"/>
    <w:rsid w:val="00F9146E"/>
    <w:rsid w:val="00F914E4"/>
    <w:rsid w:val="00F91501"/>
    <w:rsid w:val="00F9193E"/>
    <w:rsid w:val="00F91A00"/>
    <w:rsid w:val="00F91A4F"/>
    <w:rsid w:val="00F91AB4"/>
    <w:rsid w:val="00F92732"/>
    <w:rsid w:val="00F92CB0"/>
    <w:rsid w:val="00F932BB"/>
    <w:rsid w:val="00F93307"/>
    <w:rsid w:val="00F93831"/>
    <w:rsid w:val="00F949D9"/>
    <w:rsid w:val="00F95767"/>
    <w:rsid w:val="00F95C78"/>
    <w:rsid w:val="00F96B34"/>
    <w:rsid w:val="00F96B35"/>
    <w:rsid w:val="00F97A4D"/>
    <w:rsid w:val="00F97E41"/>
    <w:rsid w:val="00F97F90"/>
    <w:rsid w:val="00FA00E1"/>
    <w:rsid w:val="00FA05C9"/>
    <w:rsid w:val="00FA07A0"/>
    <w:rsid w:val="00FA0923"/>
    <w:rsid w:val="00FA0ABB"/>
    <w:rsid w:val="00FA0B3D"/>
    <w:rsid w:val="00FA0F6C"/>
    <w:rsid w:val="00FA1ABD"/>
    <w:rsid w:val="00FA1B16"/>
    <w:rsid w:val="00FA1C5F"/>
    <w:rsid w:val="00FA1D13"/>
    <w:rsid w:val="00FA216D"/>
    <w:rsid w:val="00FA2F1E"/>
    <w:rsid w:val="00FA30CD"/>
    <w:rsid w:val="00FA32FB"/>
    <w:rsid w:val="00FA3392"/>
    <w:rsid w:val="00FA3B6E"/>
    <w:rsid w:val="00FA3C20"/>
    <w:rsid w:val="00FA3E8F"/>
    <w:rsid w:val="00FA40BA"/>
    <w:rsid w:val="00FA4422"/>
    <w:rsid w:val="00FA4481"/>
    <w:rsid w:val="00FA4544"/>
    <w:rsid w:val="00FA4D7C"/>
    <w:rsid w:val="00FA4E2D"/>
    <w:rsid w:val="00FA51B1"/>
    <w:rsid w:val="00FA59BF"/>
    <w:rsid w:val="00FA6323"/>
    <w:rsid w:val="00FA65C2"/>
    <w:rsid w:val="00FA6629"/>
    <w:rsid w:val="00FA66E1"/>
    <w:rsid w:val="00FA6CED"/>
    <w:rsid w:val="00FA6ECD"/>
    <w:rsid w:val="00FA7122"/>
    <w:rsid w:val="00FA7130"/>
    <w:rsid w:val="00FA71F7"/>
    <w:rsid w:val="00FA71FE"/>
    <w:rsid w:val="00FA7208"/>
    <w:rsid w:val="00FA7532"/>
    <w:rsid w:val="00FB0212"/>
    <w:rsid w:val="00FB0A14"/>
    <w:rsid w:val="00FB0ECD"/>
    <w:rsid w:val="00FB19A5"/>
    <w:rsid w:val="00FB1A85"/>
    <w:rsid w:val="00FB1A90"/>
    <w:rsid w:val="00FB1AA9"/>
    <w:rsid w:val="00FB1D87"/>
    <w:rsid w:val="00FB1D97"/>
    <w:rsid w:val="00FB23FF"/>
    <w:rsid w:val="00FB269F"/>
    <w:rsid w:val="00FB26A4"/>
    <w:rsid w:val="00FB2BE8"/>
    <w:rsid w:val="00FB2F37"/>
    <w:rsid w:val="00FB338D"/>
    <w:rsid w:val="00FB3EDC"/>
    <w:rsid w:val="00FB4042"/>
    <w:rsid w:val="00FB444B"/>
    <w:rsid w:val="00FB4D1C"/>
    <w:rsid w:val="00FB4D71"/>
    <w:rsid w:val="00FB4EC0"/>
    <w:rsid w:val="00FB5EED"/>
    <w:rsid w:val="00FB60D9"/>
    <w:rsid w:val="00FB61BD"/>
    <w:rsid w:val="00FB635A"/>
    <w:rsid w:val="00FB6D4F"/>
    <w:rsid w:val="00FB6F08"/>
    <w:rsid w:val="00FB7066"/>
    <w:rsid w:val="00FB7194"/>
    <w:rsid w:val="00FB7AAA"/>
    <w:rsid w:val="00FB7B7E"/>
    <w:rsid w:val="00FB7E50"/>
    <w:rsid w:val="00FB7EA8"/>
    <w:rsid w:val="00FB7F23"/>
    <w:rsid w:val="00FC0556"/>
    <w:rsid w:val="00FC0D36"/>
    <w:rsid w:val="00FC0FF1"/>
    <w:rsid w:val="00FC11AF"/>
    <w:rsid w:val="00FC18A0"/>
    <w:rsid w:val="00FC1A4B"/>
    <w:rsid w:val="00FC1A7E"/>
    <w:rsid w:val="00FC2A90"/>
    <w:rsid w:val="00FC2B6D"/>
    <w:rsid w:val="00FC3473"/>
    <w:rsid w:val="00FC3A79"/>
    <w:rsid w:val="00FC3BB3"/>
    <w:rsid w:val="00FC3CD3"/>
    <w:rsid w:val="00FC4905"/>
    <w:rsid w:val="00FC4B08"/>
    <w:rsid w:val="00FC4C13"/>
    <w:rsid w:val="00FC52A8"/>
    <w:rsid w:val="00FC54FA"/>
    <w:rsid w:val="00FC551E"/>
    <w:rsid w:val="00FC55EA"/>
    <w:rsid w:val="00FC560C"/>
    <w:rsid w:val="00FC5788"/>
    <w:rsid w:val="00FC5CE4"/>
    <w:rsid w:val="00FC5CE9"/>
    <w:rsid w:val="00FC63DD"/>
    <w:rsid w:val="00FC6913"/>
    <w:rsid w:val="00FC6CBD"/>
    <w:rsid w:val="00FC71ED"/>
    <w:rsid w:val="00FC7C00"/>
    <w:rsid w:val="00FC7DE5"/>
    <w:rsid w:val="00FC7F12"/>
    <w:rsid w:val="00FD0594"/>
    <w:rsid w:val="00FD0735"/>
    <w:rsid w:val="00FD0B75"/>
    <w:rsid w:val="00FD0DE3"/>
    <w:rsid w:val="00FD0E3D"/>
    <w:rsid w:val="00FD2BDE"/>
    <w:rsid w:val="00FD310A"/>
    <w:rsid w:val="00FD351B"/>
    <w:rsid w:val="00FD36AC"/>
    <w:rsid w:val="00FD45C8"/>
    <w:rsid w:val="00FD49A4"/>
    <w:rsid w:val="00FD54D9"/>
    <w:rsid w:val="00FD59E8"/>
    <w:rsid w:val="00FD5B24"/>
    <w:rsid w:val="00FD5CFA"/>
    <w:rsid w:val="00FD5E3D"/>
    <w:rsid w:val="00FD5F01"/>
    <w:rsid w:val="00FD6217"/>
    <w:rsid w:val="00FD6621"/>
    <w:rsid w:val="00FD6CA2"/>
    <w:rsid w:val="00FD71C6"/>
    <w:rsid w:val="00FD79E7"/>
    <w:rsid w:val="00FE031E"/>
    <w:rsid w:val="00FE0472"/>
    <w:rsid w:val="00FE060B"/>
    <w:rsid w:val="00FE0B7B"/>
    <w:rsid w:val="00FE0D57"/>
    <w:rsid w:val="00FE0D61"/>
    <w:rsid w:val="00FE106E"/>
    <w:rsid w:val="00FE1B2F"/>
    <w:rsid w:val="00FE1BDD"/>
    <w:rsid w:val="00FE201A"/>
    <w:rsid w:val="00FE21EA"/>
    <w:rsid w:val="00FE30CF"/>
    <w:rsid w:val="00FE320B"/>
    <w:rsid w:val="00FE3670"/>
    <w:rsid w:val="00FE367B"/>
    <w:rsid w:val="00FE3B47"/>
    <w:rsid w:val="00FE4398"/>
    <w:rsid w:val="00FE4416"/>
    <w:rsid w:val="00FE44FD"/>
    <w:rsid w:val="00FE4F3F"/>
    <w:rsid w:val="00FE55E8"/>
    <w:rsid w:val="00FE5B19"/>
    <w:rsid w:val="00FE6940"/>
    <w:rsid w:val="00FE69F3"/>
    <w:rsid w:val="00FE6E30"/>
    <w:rsid w:val="00FE6EF1"/>
    <w:rsid w:val="00FE7448"/>
    <w:rsid w:val="00FE74CF"/>
    <w:rsid w:val="00FE7545"/>
    <w:rsid w:val="00FF0FFF"/>
    <w:rsid w:val="00FF140C"/>
    <w:rsid w:val="00FF1969"/>
    <w:rsid w:val="00FF2004"/>
    <w:rsid w:val="00FF2BED"/>
    <w:rsid w:val="00FF2D6F"/>
    <w:rsid w:val="00FF349D"/>
    <w:rsid w:val="00FF35EA"/>
    <w:rsid w:val="00FF37A1"/>
    <w:rsid w:val="00FF3BBD"/>
    <w:rsid w:val="00FF3C29"/>
    <w:rsid w:val="00FF408E"/>
    <w:rsid w:val="00FF4204"/>
    <w:rsid w:val="00FF4391"/>
    <w:rsid w:val="00FF4AAA"/>
    <w:rsid w:val="00FF5215"/>
    <w:rsid w:val="00FF56B1"/>
    <w:rsid w:val="00FF619A"/>
    <w:rsid w:val="00FF61F2"/>
    <w:rsid w:val="00FF62B1"/>
    <w:rsid w:val="00FF6945"/>
    <w:rsid w:val="00FF7313"/>
    <w:rsid w:val="00FF760C"/>
    <w:rsid w:val="00FF7A5C"/>
    <w:rsid w:val="00FF7EBE"/>
    <w:rsid w:val="02858FD9"/>
    <w:rsid w:val="0375F8CD"/>
    <w:rsid w:val="056EB98A"/>
    <w:rsid w:val="07C72C2F"/>
    <w:rsid w:val="083A2757"/>
    <w:rsid w:val="0F110849"/>
    <w:rsid w:val="1154E618"/>
    <w:rsid w:val="1196B5D9"/>
    <w:rsid w:val="161BAFEB"/>
    <w:rsid w:val="17F8AD02"/>
    <w:rsid w:val="1D8B5BB2"/>
    <w:rsid w:val="206DF99E"/>
    <w:rsid w:val="24D9CB53"/>
    <w:rsid w:val="285FE326"/>
    <w:rsid w:val="2B9F716E"/>
    <w:rsid w:val="2BC26C86"/>
    <w:rsid w:val="2C952C9F"/>
    <w:rsid w:val="2E2AF6A5"/>
    <w:rsid w:val="2EC7CF97"/>
    <w:rsid w:val="34434E28"/>
    <w:rsid w:val="367A84A7"/>
    <w:rsid w:val="39C6BA3F"/>
    <w:rsid w:val="3DEA306E"/>
    <w:rsid w:val="42F783CC"/>
    <w:rsid w:val="4AA64631"/>
    <w:rsid w:val="512B4DAA"/>
    <w:rsid w:val="5412A560"/>
    <w:rsid w:val="55AE75C1"/>
    <w:rsid w:val="56340D81"/>
    <w:rsid w:val="5929DE82"/>
    <w:rsid w:val="5960FF31"/>
    <w:rsid w:val="5B646F00"/>
    <w:rsid w:val="5DA84CCF"/>
    <w:rsid w:val="60E7DB17"/>
    <w:rsid w:val="65453381"/>
    <w:rsid w:val="66928CD1"/>
    <w:rsid w:val="6792F714"/>
    <w:rsid w:val="6947EFD2"/>
    <w:rsid w:val="6BCF95A0"/>
    <w:rsid w:val="6C666837"/>
    <w:rsid w:val="6C7F9094"/>
    <w:rsid w:val="741C7746"/>
    <w:rsid w:val="744389F3"/>
    <w:rsid w:val="76AC0A9A"/>
    <w:rsid w:val="77B10864"/>
    <w:rsid w:val="783FED75"/>
    <w:rsid w:val="7A8463B7"/>
    <w:rsid w:val="7BC343BC"/>
    <w:rsid w:val="7D13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782F4E7"/>
  <w15:docId w15:val="{74E3D45A-C23F-4689-9CD3-AA7153F8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6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0"/>
    <w:lsdException w:name="Medium List 1 Accent 1" w:uiPriority="70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0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0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4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0E3"/>
    <w:pPr>
      <w:spacing w:before="60" w:after="120"/>
      <w:ind w:right="-187"/>
    </w:pPr>
    <w:rPr>
      <w:rFonts w:ascii="Arial" w:hAnsi="Arial" w:cs="Arial"/>
      <w:color w:val="000000" w:themeColor="text1"/>
      <w:sz w:val="22"/>
      <w:szCs w:val="22"/>
    </w:rPr>
  </w:style>
  <w:style w:type="paragraph" w:styleId="Heading1">
    <w:name w:val="heading 1"/>
    <w:aliases w:val="Attribute Heading 1"/>
    <w:basedOn w:val="Heading"/>
    <w:next w:val="Normal"/>
    <w:link w:val="Heading1Char"/>
    <w:uiPriority w:val="9"/>
    <w:qFormat/>
    <w:rsid w:val="00AC0485"/>
    <w:pPr>
      <w:pageBreakBefore/>
      <w:spacing w:after="240" w:line="320" w:lineRule="atLeast"/>
      <w:outlineLvl w:val="0"/>
    </w:pPr>
    <w:rPr>
      <w:rFonts w:ascii="Arial" w:hAnsi="Arial"/>
      <w:b/>
      <w:kern w:val="16"/>
      <w:szCs w:val="24"/>
    </w:rPr>
  </w:style>
  <w:style w:type="paragraph" w:styleId="Heading2">
    <w:name w:val="heading 2"/>
    <w:aliases w:val="Attribute Heading 2,H2,Tempo Heading 2,kop2,Subkop niveau 2 + Times New Roman,11 pt,Gras,Subkop niveau 2"/>
    <w:basedOn w:val="Normal"/>
    <w:next w:val="Normal"/>
    <w:link w:val="Heading2Char"/>
    <w:rsid w:val="00AC0485"/>
    <w:pPr>
      <w:numPr>
        <w:ilvl w:val="1"/>
        <w:numId w:val="5"/>
      </w:numPr>
      <w:tabs>
        <w:tab w:val="clear" w:pos="0"/>
      </w:tabs>
      <w:suppressAutoHyphens/>
      <w:spacing w:before="360"/>
      <w:ind w:right="0"/>
      <w:outlineLvl w:val="1"/>
    </w:pPr>
    <w:rPr>
      <w:b/>
      <w:iCs/>
      <w:kern w:val="32"/>
      <w:sz w:val="24"/>
    </w:rPr>
  </w:style>
  <w:style w:type="paragraph" w:styleId="Heading3">
    <w:name w:val="heading 3"/>
    <w:aliases w:val="Subparagraaf,Tempo Heading 3,Subkop niveau 3"/>
    <w:basedOn w:val="Normal"/>
    <w:next w:val="Normal"/>
    <w:link w:val="Heading3Char1"/>
    <w:qFormat/>
    <w:rsid w:val="00AC0485"/>
    <w:pPr>
      <w:keepNext/>
      <w:suppressAutoHyphens/>
      <w:spacing w:before="360"/>
      <w:outlineLvl w:val="2"/>
    </w:pPr>
    <w:rPr>
      <w:b/>
    </w:rPr>
  </w:style>
  <w:style w:type="paragraph" w:styleId="Heading4">
    <w:name w:val="heading 4"/>
    <w:aliases w:val="Tempo Heading 4,Subsection"/>
    <w:basedOn w:val="Normal"/>
    <w:next w:val="Normal"/>
    <w:link w:val="Heading4Char"/>
    <w:qFormat/>
    <w:rsid w:val="00AC0485"/>
    <w:pPr>
      <w:keepNext/>
      <w:spacing w:before="240" w:after="240"/>
      <w:ind w:right="0"/>
      <w:outlineLvl w:val="3"/>
    </w:pPr>
    <w:rPr>
      <w:b/>
      <w:iCs/>
      <w:szCs w:val="28"/>
    </w:rPr>
  </w:style>
  <w:style w:type="paragraph" w:styleId="Heading5">
    <w:name w:val="heading 5"/>
    <w:basedOn w:val="Normal"/>
    <w:next w:val="Normal"/>
    <w:link w:val="Heading5Char"/>
    <w:qFormat/>
    <w:rsid w:val="00AC0485"/>
    <w:pPr>
      <w:keepNext/>
      <w:spacing w:before="240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autoSpaceDE w:val="0"/>
      <w:autoSpaceDN w:val="0"/>
      <w:adjustRightInd w:val="0"/>
      <w:spacing w:after="80"/>
      <w:outlineLvl w:val="5"/>
    </w:p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rFonts w:ascii="ConduitITC TT" w:hAnsi="ConduitITC TT"/>
      <w:i/>
      <w:iCs/>
      <w:sz w:val="52"/>
    </w:rPr>
  </w:style>
  <w:style w:type="paragraph" w:styleId="Heading8">
    <w:name w:val="heading 8"/>
    <w:basedOn w:val="Normal"/>
    <w:next w:val="Normal"/>
    <w:link w:val="Heading8Char"/>
    <w:qFormat/>
    <w:pPr>
      <w:keepNext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pPr>
      <w:keepNext/>
      <w:outlineLvl w:val="8"/>
    </w:pPr>
    <w:rPr>
      <w:rFonts w:ascii="ConduitITC TT" w:hAnsi="ConduitITC TT"/>
      <w:b/>
      <w:bCs/>
      <w:i/>
      <w:iCs/>
      <w:kern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rPr>
      <w:sz w:val="18"/>
    </w:rPr>
  </w:style>
  <w:style w:type="character" w:styleId="LineNumber">
    <w:name w:val="line number"/>
    <w:basedOn w:val="DefaultParagraphFont"/>
    <w:uiPriority w:val="99"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  <w:sz w:val="22"/>
      <w:u w:val="single"/>
    </w:rPr>
  </w:style>
  <w:style w:type="character" w:customStyle="1" w:styleId="AQ-6IndentedbodycopyafterH3andH4CharChar">
    <w:name w:val="AQ-6 Indented body copy after H3 and H4 Char Char"/>
    <w:link w:val="AQ-6IndentedbodycopyafterH3andH4"/>
    <w:rPr>
      <w:rFonts w:ascii="Arial" w:hAnsi="Arial"/>
      <w:sz w:val="22"/>
    </w:rPr>
  </w:style>
  <w:style w:type="character" w:customStyle="1" w:styleId="A-BodyChar">
    <w:name w:val="A-Body Char"/>
    <w:link w:val="A-Body"/>
    <w:rsid w:val="00C7616A"/>
    <w:rPr>
      <w:rFonts w:ascii="Arial" w:hAnsi="Arial"/>
      <w:sz w:val="22"/>
      <w:szCs w:val="24"/>
    </w:rPr>
  </w:style>
  <w:style w:type="character" w:customStyle="1" w:styleId="Heading4Char">
    <w:name w:val="Heading 4 Char"/>
    <w:aliases w:val="Tempo Heading 4 Char,Subsection Char"/>
    <w:link w:val="Heading4"/>
    <w:rsid w:val="00AC0485"/>
    <w:rPr>
      <w:rFonts w:ascii="Arial" w:hAnsi="Arial" w:cs="Arial"/>
      <w:b/>
      <w:iCs/>
      <w:color w:val="000000" w:themeColor="text1"/>
      <w:sz w:val="22"/>
      <w:szCs w:val="28"/>
    </w:rPr>
  </w:style>
  <w:style w:type="character" w:customStyle="1" w:styleId="Heading1Char">
    <w:name w:val="Heading 1 Char"/>
    <w:aliases w:val="Attribute Heading 1 Char"/>
    <w:link w:val="Heading1"/>
    <w:uiPriority w:val="9"/>
    <w:rsid w:val="00AC0485"/>
    <w:rPr>
      <w:rFonts w:ascii="Arial" w:hAnsi="Arial" w:cs="Albany AMT"/>
      <w:b/>
      <w:color w:val="000000" w:themeColor="text1"/>
      <w:kern w:val="16"/>
      <w:sz w:val="28"/>
      <w:szCs w:val="24"/>
      <w:lang w:eastAsia="ar-SA"/>
    </w:rPr>
  </w:style>
  <w:style w:type="character" w:customStyle="1" w:styleId="BookTitle1">
    <w:name w:val="Book Title1"/>
    <w:uiPriority w:val="6"/>
    <w:qFormat/>
    <w:rsid w:val="00D24444"/>
    <w:rPr>
      <w:rFonts w:ascii="Arial" w:hAnsi="Arial"/>
      <w:b/>
      <w:caps w:val="0"/>
      <w:smallCaps w:val="0"/>
      <w:strike w:val="0"/>
      <w:dstrike w:val="0"/>
      <w:vanish w:val="0"/>
      <w:color w:val="000000" w:themeColor="text1"/>
      <w:spacing w:val="0"/>
      <w:sz w:val="68"/>
      <w:szCs w:val="96"/>
      <w:vertAlign w:val="baseline"/>
      <w14:cntxtAlts w14:val="0"/>
    </w:rPr>
  </w:style>
  <w:style w:type="character" w:customStyle="1" w:styleId="Heading2Char">
    <w:name w:val="Heading 2 Char"/>
    <w:aliases w:val="Attribute Heading 2 Char,H2 Char,Tempo Heading 2 Char,kop2 Char,Subkop niveau 2 + Times New Roman Char,11 pt Char,Gras Char,Subkop niveau 2 Char"/>
    <w:link w:val="Heading2"/>
    <w:rsid w:val="00AC0485"/>
    <w:rPr>
      <w:rFonts w:ascii="Arial" w:hAnsi="Arial" w:cs="Arial"/>
      <w:b/>
      <w:iCs/>
      <w:color w:val="000000" w:themeColor="text1"/>
      <w:kern w:val="32"/>
      <w:sz w:val="24"/>
      <w:szCs w:val="22"/>
    </w:rPr>
  </w:style>
  <w:style w:type="character" w:customStyle="1" w:styleId="BodyCharChar">
    <w:name w:val="Body Char Char"/>
    <w:link w:val="Body"/>
    <w:rPr>
      <w:rFonts w:ascii="Arial" w:hAnsi="Arial"/>
      <w:color w:val="000000"/>
      <w:lang w:val="en-US" w:eastAsia="en-US" w:bidi="ar-SA"/>
    </w:rPr>
  </w:style>
  <w:style w:type="character" w:customStyle="1" w:styleId="HeaderChar">
    <w:name w:val="Header Char"/>
    <w:link w:val="Header"/>
    <w:uiPriority w:val="6"/>
    <w:rPr>
      <w:rFonts w:ascii="Arial" w:hAnsi="Arial" w:cs="Arial"/>
      <w:szCs w:val="22"/>
    </w:rPr>
  </w:style>
  <w:style w:type="character" w:customStyle="1" w:styleId="FootnoteTextChar">
    <w:name w:val="Footnote Text Char"/>
    <w:link w:val="FootnoteText"/>
    <w:uiPriority w:val="99"/>
    <w:rPr>
      <w:rFonts w:ascii="Arial" w:hAnsi="Arial" w:cs="Arial"/>
      <w:sz w:val="24"/>
      <w:szCs w:val="24"/>
    </w:rPr>
  </w:style>
  <w:style w:type="character" w:customStyle="1" w:styleId="BodyTextIndentChar">
    <w:name w:val="Body Text Indent Char"/>
    <w:link w:val="BodyTextIndent"/>
    <w:rPr>
      <w:rFonts w:ascii="ConduitITC TT" w:hAnsi="ConduitITC TT" w:cs="Arial"/>
      <w:sz w:val="24"/>
      <w:lang w:val="en-US" w:eastAsia="en-US"/>
    </w:rPr>
  </w:style>
  <w:style w:type="character" w:customStyle="1" w:styleId="BodyTextChar">
    <w:name w:val="Body Text Char"/>
    <w:link w:val="BodyText"/>
    <w:rPr>
      <w:rFonts w:ascii="Garamond" w:hAnsi="Garamond"/>
      <w:kern w:val="16"/>
      <w:sz w:val="24"/>
      <w:szCs w:val="24"/>
    </w:rPr>
  </w:style>
  <w:style w:type="character" w:customStyle="1" w:styleId="Heading3Char">
    <w:name w:val="Heading 3 Char"/>
    <w:aliases w:val="Subparagraaf Char,Tempo Heading 3 Char,Subkop niveau 3 Char"/>
    <w:rPr>
      <w:rFonts w:ascii="Arial" w:hAnsi="Arial" w:cs="Arial"/>
      <w:b/>
      <w:color w:val="808080"/>
      <w:sz w:val="22"/>
      <w:szCs w:val="22"/>
    </w:rPr>
  </w:style>
  <w:style w:type="character" w:customStyle="1" w:styleId="CommentTextChar">
    <w:name w:val="Comment Text Char"/>
    <w:link w:val="CommentText"/>
    <w:rPr>
      <w:rFonts w:ascii="Arial" w:hAnsi="Arial" w:cs="Arial"/>
      <w:sz w:val="24"/>
      <w:szCs w:val="24"/>
    </w:rPr>
  </w:style>
  <w:style w:type="paragraph" w:styleId="TOC6">
    <w:name w:val="toc 6"/>
    <w:basedOn w:val="Normal"/>
    <w:next w:val="Normal"/>
    <w:uiPriority w:val="39"/>
    <w:pPr>
      <w:spacing w:before="0" w:after="0"/>
      <w:ind w:left="1000"/>
    </w:pPr>
    <w:rPr>
      <w:rFonts w:ascii="Calibri" w:hAnsi="Calibri"/>
      <w:sz w:val="18"/>
      <w:szCs w:val="18"/>
    </w:rPr>
  </w:style>
  <w:style w:type="paragraph" w:styleId="ListNumber2">
    <w:name w:val="List Number 2"/>
    <w:basedOn w:val="Normal"/>
    <w:pPr>
      <w:numPr>
        <w:numId w:val="1"/>
      </w:numPr>
    </w:pPr>
  </w:style>
  <w:style w:type="paragraph" w:styleId="BodyText3">
    <w:name w:val="Body Text 3"/>
    <w:basedOn w:val="Normal"/>
    <w:rPr>
      <w:sz w:val="16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</w:style>
  <w:style w:type="paragraph" w:styleId="TOC7">
    <w:name w:val="toc 7"/>
    <w:basedOn w:val="Normal"/>
    <w:next w:val="Normal"/>
    <w:uiPriority w:val="39"/>
    <w:pPr>
      <w:spacing w:before="0" w:after="0"/>
      <w:ind w:left="1200"/>
    </w:pPr>
    <w:rPr>
      <w:rFonts w:ascii="Calibri" w:hAnsi="Calibr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1"/>
    <w:uiPriority w:val="99"/>
    <w:rPr>
      <w:sz w:val="20"/>
      <w:szCs w:val="22"/>
    </w:rPr>
  </w:style>
  <w:style w:type="paragraph" w:styleId="CommentText">
    <w:name w:val="annotation text"/>
    <w:basedOn w:val="Normal"/>
    <w:link w:val="CommentTextChar"/>
    <w:rPr>
      <w:sz w:val="24"/>
      <w:szCs w:val="24"/>
    </w:rPr>
  </w:style>
  <w:style w:type="paragraph" w:styleId="ListNumber">
    <w:name w:val="List Number"/>
    <w:basedOn w:val="Normal"/>
    <w:pPr>
      <w:numPr>
        <w:numId w:val="2"/>
      </w:numPr>
    </w:pPr>
  </w:style>
  <w:style w:type="paragraph" w:styleId="Caption">
    <w:name w:val="caption"/>
    <w:basedOn w:val="Normal"/>
    <w:next w:val="Normal"/>
    <w:qFormat/>
    <w:pPr>
      <w:pBdr>
        <w:top w:val="single" w:sz="4" w:space="1" w:color="auto"/>
      </w:pBdr>
      <w:spacing w:before="120"/>
    </w:p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uiPriority w:val="39"/>
    <w:pPr>
      <w:spacing w:before="120"/>
    </w:pPr>
    <w:rPr>
      <w:rFonts w:ascii="Calibri" w:hAnsi="Calibri"/>
      <w:b/>
      <w:bCs/>
      <w:caps/>
      <w:szCs w:val="20"/>
    </w:rPr>
  </w:style>
  <w:style w:type="paragraph" w:styleId="Title">
    <w:name w:val="Title"/>
    <w:basedOn w:val="Normal"/>
    <w:link w:val="TitleChar"/>
    <w:qFormat/>
    <w:pPr>
      <w:jc w:val="center"/>
      <w:outlineLvl w:val="0"/>
    </w:pPr>
    <w:rPr>
      <w:rFonts w:ascii="Garamond" w:hAnsi="Garamond"/>
      <w:bCs/>
      <w:kern w:val="28"/>
      <w:sz w:val="72"/>
      <w:szCs w:val="32"/>
    </w:rPr>
  </w:style>
  <w:style w:type="paragraph" w:styleId="List2">
    <w:name w:val="List 2"/>
    <w:basedOn w:val="Normal"/>
    <w:pPr>
      <w:ind w:left="720" w:hanging="360"/>
    </w:pPr>
  </w:style>
  <w:style w:type="paragraph" w:styleId="ListBullet">
    <w:name w:val="List Bullet"/>
    <w:basedOn w:val="Normal"/>
    <w:pPr>
      <w:numPr>
        <w:numId w:val="3"/>
      </w:numPr>
    </w:pPr>
  </w:style>
  <w:style w:type="paragraph" w:styleId="BodyTextIndent3">
    <w:name w:val="Body Text Indent 3"/>
    <w:basedOn w:val="Normal"/>
    <w:pPr>
      <w:tabs>
        <w:tab w:val="left" w:pos="2520"/>
      </w:tabs>
      <w:ind w:left="2520" w:hanging="360"/>
    </w:pPr>
    <w:rPr>
      <w:rFonts w:ascii="ConduitITC TT" w:hAnsi="ConduitITC TT"/>
      <w:szCs w:val="20"/>
    </w:rPr>
  </w:style>
  <w:style w:type="paragraph" w:styleId="TOC8">
    <w:name w:val="toc 8"/>
    <w:basedOn w:val="Normal"/>
    <w:next w:val="Normal"/>
    <w:uiPriority w:val="39"/>
    <w:pPr>
      <w:spacing w:before="0" w:after="0"/>
      <w:ind w:left="1400"/>
    </w:pPr>
    <w:rPr>
      <w:rFonts w:ascii="Calibri" w:hAnsi="Calibri"/>
      <w:sz w:val="18"/>
      <w:szCs w:val="18"/>
    </w:rPr>
  </w:style>
  <w:style w:type="paragraph" w:styleId="DocumentMap">
    <w:name w:val="Document Map"/>
    <w:basedOn w:val="Normal"/>
    <w:link w:val="DocumentMapChar"/>
    <w:pPr>
      <w:shd w:val="clear" w:color="auto" w:fill="000080"/>
    </w:pPr>
    <w:rPr>
      <w:rFonts w:ascii="Tahoma" w:hAnsi="Tahoma" w:cs="Tahoma"/>
      <w:szCs w:val="20"/>
    </w:rPr>
  </w:style>
  <w:style w:type="paragraph" w:styleId="TOC9">
    <w:name w:val="toc 9"/>
    <w:basedOn w:val="Normal"/>
    <w:next w:val="Normal"/>
    <w:uiPriority w:val="39"/>
    <w:pPr>
      <w:spacing w:before="0" w:after="0"/>
      <w:ind w:left="1600"/>
    </w:pPr>
    <w:rPr>
      <w:rFonts w:ascii="Calibri" w:hAnsi="Calibri"/>
      <w:sz w:val="18"/>
      <w:szCs w:val="18"/>
    </w:rPr>
  </w:style>
  <w:style w:type="paragraph" w:styleId="TOAHeading">
    <w:name w:val="toa heading"/>
    <w:basedOn w:val="Normal"/>
    <w:next w:val="Normal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styleId="TableofFigures">
    <w:name w:val="table of figures"/>
    <w:basedOn w:val="Normal"/>
    <w:next w:val="Normal"/>
    <w:uiPriority w:val="99"/>
    <w:pPr>
      <w:ind w:left="480" w:hanging="480"/>
    </w:pPr>
  </w:style>
  <w:style w:type="paragraph" w:styleId="Header">
    <w:name w:val="header"/>
    <w:basedOn w:val="Normal"/>
    <w:link w:val="HeaderChar"/>
    <w:uiPriority w:val="6"/>
    <w:pPr>
      <w:tabs>
        <w:tab w:val="center" w:pos="4320"/>
        <w:tab w:val="right" w:pos="8640"/>
      </w:tabs>
    </w:pPr>
  </w:style>
  <w:style w:type="paragraph" w:styleId="List">
    <w:name w:val="List"/>
    <w:basedOn w:val="Normal"/>
    <w:pPr>
      <w:ind w:left="360" w:hanging="360"/>
    </w:pPr>
  </w:style>
  <w:style w:type="paragraph" w:styleId="BodyTextIndent2">
    <w:name w:val="Body Text Indent 2"/>
    <w:basedOn w:val="Normal"/>
    <w:pPr>
      <w:tabs>
        <w:tab w:val="left" w:pos="1800"/>
      </w:tabs>
      <w:ind w:left="1800" w:hanging="360"/>
    </w:pPr>
    <w:rPr>
      <w:rFonts w:ascii="ConduitITC TT" w:hAnsi="ConduitITC TT"/>
      <w:szCs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pPr>
      <w:ind w:right="40"/>
    </w:pPr>
    <w:rPr>
      <w:rFonts w:ascii="Garamond" w:hAnsi="Garamond"/>
      <w:kern w:val="16"/>
      <w:sz w:val="24"/>
      <w:szCs w:val="24"/>
    </w:rPr>
  </w:style>
  <w:style w:type="paragraph" w:styleId="TOC2">
    <w:name w:val="toc 2"/>
    <w:basedOn w:val="Normal"/>
    <w:next w:val="Normal"/>
    <w:uiPriority w:val="39"/>
    <w:rsid w:val="00853E1F"/>
    <w:pPr>
      <w:tabs>
        <w:tab w:val="left" w:pos="813"/>
        <w:tab w:val="right" w:leader="dot" w:pos="10070"/>
      </w:tabs>
      <w:spacing w:before="0" w:after="0"/>
    </w:pPr>
    <w:rPr>
      <w:rFonts w:ascii="Calibri" w:hAnsi="Calibri"/>
      <w:smallCaps/>
      <w:szCs w:val="20"/>
    </w:rPr>
  </w:style>
  <w:style w:type="paragraph" w:styleId="TOC4">
    <w:name w:val="toc 4"/>
    <w:basedOn w:val="Normal"/>
    <w:next w:val="Normal"/>
    <w:uiPriority w:val="39"/>
    <w:pPr>
      <w:spacing w:before="0" w:after="0"/>
      <w:ind w:left="600"/>
    </w:pPr>
    <w:rPr>
      <w:rFonts w:ascii="Calibri" w:hAnsi="Calibri"/>
      <w:sz w:val="18"/>
      <w:szCs w:val="18"/>
    </w:rPr>
  </w:style>
  <w:style w:type="paragraph" w:styleId="TOC3">
    <w:name w:val="toc 3"/>
    <w:basedOn w:val="Normal"/>
    <w:next w:val="Normal"/>
    <w:uiPriority w:val="39"/>
    <w:pPr>
      <w:spacing w:before="0" w:after="0"/>
      <w:ind w:left="400"/>
    </w:pPr>
    <w:rPr>
      <w:rFonts w:ascii="Calibri" w:hAnsi="Calibri"/>
      <w:i/>
      <w:iCs/>
      <w:szCs w:val="20"/>
    </w:rPr>
  </w:style>
  <w:style w:type="paragraph" w:styleId="ListContinue">
    <w:name w:val="List Continue"/>
    <w:basedOn w:val="Normal"/>
    <w:pPr>
      <w:ind w:left="360"/>
      <w:contextualSpacing/>
    </w:pPr>
  </w:style>
  <w:style w:type="paragraph" w:styleId="BodyTextIndent">
    <w:name w:val="Body Text Indent"/>
    <w:basedOn w:val="Normal"/>
    <w:link w:val="BodyTextIndentChar"/>
    <w:pPr>
      <w:ind w:left="720"/>
    </w:pPr>
    <w:rPr>
      <w:rFonts w:ascii="ConduitITC TT" w:hAnsi="ConduitITC TT"/>
      <w:sz w:val="24"/>
    </w:rPr>
  </w:style>
  <w:style w:type="paragraph" w:styleId="TOC5">
    <w:name w:val="toc 5"/>
    <w:basedOn w:val="Normal"/>
    <w:next w:val="Normal"/>
    <w:uiPriority w:val="39"/>
    <w:pPr>
      <w:spacing w:before="0" w:after="0"/>
      <w:ind w:left="800"/>
    </w:pPr>
    <w:rPr>
      <w:rFonts w:ascii="Calibri" w:hAnsi="Calibri"/>
      <w:sz w:val="18"/>
      <w:szCs w:val="18"/>
    </w:rPr>
  </w:style>
  <w:style w:type="paragraph" w:styleId="ListBullet2">
    <w:name w:val="List Bullet 2"/>
    <w:basedOn w:val="Normal"/>
    <w:pPr>
      <w:tabs>
        <w:tab w:val="left" w:pos="720"/>
      </w:tabs>
      <w:ind w:left="720" w:right="0" w:hanging="360"/>
      <w:contextualSpacing/>
    </w:pPr>
    <w:rPr>
      <w:rFonts w:cs="Times New Roman"/>
      <w:sz w:val="24"/>
      <w:szCs w:val="24"/>
    </w:rPr>
  </w:style>
  <w:style w:type="paragraph" w:styleId="Subtitle">
    <w:name w:val="Subtitle"/>
    <w:basedOn w:val="Title"/>
    <w:next w:val="BodyText"/>
    <w:link w:val="SubtitleChar"/>
    <w:qFormat/>
    <w:pPr>
      <w:keepNext/>
      <w:spacing w:before="1940" w:line="200" w:lineRule="atLeast"/>
      <w:outlineLvl w:val="9"/>
    </w:pPr>
    <w:rPr>
      <w:rFonts w:cs="Times New Roman"/>
      <w:b/>
      <w:caps/>
      <w:color w:val="808080"/>
      <w:spacing w:val="30"/>
      <w:sz w:val="18"/>
      <w:szCs w:val="20"/>
    </w:rPr>
  </w:style>
  <w:style w:type="paragraph" w:styleId="ListContinue2">
    <w:name w:val="List Continue 2"/>
    <w:basedOn w:val="Normal"/>
    <w:pPr>
      <w:ind w:left="720" w:right="0"/>
      <w:contextualSpacing/>
    </w:pPr>
    <w:rPr>
      <w:rFonts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pPr>
      <w:spacing w:before="0" w:after="0"/>
    </w:pPr>
    <w:rPr>
      <w:sz w:val="24"/>
      <w:szCs w:val="24"/>
    </w:rPr>
  </w:style>
  <w:style w:type="paragraph" w:styleId="ListContinue3">
    <w:name w:val="List Continue 3"/>
    <w:basedOn w:val="Normal"/>
    <w:pPr>
      <w:ind w:left="1080"/>
      <w:contextualSpacing/>
    </w:pPr>
  </w:style>
  <w:style w:type="paragraph" w:customStyle="1" w:styleId="Style1">
    <w:name w:val="Style1"/>
    <w:basedOn w:val="Normal"/>
    <w:next w:val="Title"/>
    <w:pPr>
      <w:spacing w:after="4920"/>
    </w:pPr>
    <w:rPr>
      <w:rFonts w:ascii="Garamond" w:hAnsi="Garamond"/>
      <w:sz w:val="44"/>
    </w:rPr>
  </w:style>
  <w:style w:type="paragraph" w:customStyle="1" w:styleId="ReturnAddress">
    <w:name w:val="Return Address"/>
    <w:basedOn w:val="Normal"/>
    <w:pPr>
      <w:jc w:val="center"/>
    </w:pPr>
    <w:rPr>
      <w:rFonts w:ascii="Garamond" w:hAnsi="Garamond"/>
      <w:spacing w:val="-3"/>
      <w:szCs w:val="20"/>
    </w:rPr>
  </w:style>
  <w:style w:type="paragraph" w:customStyle="1" w:styleId="xl127">
    <w:name w:val="xl127"/>
    <w:basedOn w:val="Normal"/>
    <w:pPr>
      <w:pBdr>
        <w:top w:val="single" w:sz="8" w:space="0" w:color="auto"/>
        <w:left w:val="single" w:sz="8" w:space="0" w:color="auto"/>
        <w:right w:val="single" w:sz="4" w:space="0" w:color="969696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12">
    <w:name w:val="xl11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Wingdings" w:hAnsi="Wingdings" w:cs="Times New Roman"/>
      <w:sz w:val="44"/>
      <w:szCs w:val="44"/>
    </w:rPr>
  </w:style>
  <w:style w:type="paragraph" w:customStyle="1" w:styleId="xl91">
    <w:name w:val="xl91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szCs w:val="20"/>
    </w:rPr>
  </w:style>
  <w:style w:type="paragraph" w:customStyle="1" w:styleId="Body">
    <w:name w:val="Body"/>
    <w:link w:val="BodyCharChar"/>
    <w:pPr>
      <w:spacing w:before="120" w:after="200" w:line="240" w:lineRule="exact"/>
      <w:ind w:left="1440"/>
    </w:pPr>
    <w:rPr>
      <w:rFonts w:ascii="Arial" w:hAnsi="Arial"/>
      <w:color w:val="000000"/>
    </w:rPr>
  </w:style>
  <w:style w:type="paragraph" w:customStyle="1" w:styleId="xl104">
    <w:name w:val="xl104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after="360" w:line="240" w:lineRule="atLeast"/>
      <w:ind w:right="1800"/>
    </w:pPr>
    <w:rPr>
      <w:rFonts w:ascii="Garamond" w:hAnsi="Garamond"/>
      <w:i/>
      <w:spacing w:val="-20"/>
      <w:kern w:val="28"/>
      <w:sz w:val="28"/>
      <w:szCs w:val="20"/>
    </w:rPr>
  </w:style>
  <w:style w:type="paragraph" w:customStyle="1" w:styleId="xl123">
    <w:name w:val="xl123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8">
    <w:name w:val="xl108"/>
    <w:basedOn w:val="Normal"/>
    <w:pPr>
      <w:pBdr>
        <w:top w:val="single" w:sz="4" w:space="0" w:color="auto"/>
        <w:left w:val="single" w:sz="4" w:space="0" w:color="auto"/>
        <w:bottom w:val="single" w:sz="4" w:space="0" w:color="333333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font7">
    <w:name w:val="font7"/>
    <w:basedOn w:val="Normal"/>
    <w:pPr>
      <w:spacing w:before="100" w:beforeAutospacing="1" w:after="100" w:afterAutospacing="1"/>
      <w:ind w:right="0"/>
    </w:pPr>
    <w:rPr>
      <w:rFonts w:ascii="Times New Roman" w:hAnsi="Times New Roman" w:cs="Times New Roman"/>
      <w:color w:val="000000"/>
      <w:sz w:val="14"/>
      <w:szCs w:val="14"/>
    </w:rPr>
  </w:style>
  <w:style w:type="paragraph" w:customStyle="1" w:styleId="PartLabel">
    <w:name w:val="Part Label"/>
    <w:basedOn w:val="Normal"/>
    <w:next w:val="Normal"/>
    <w:pPr>
      <w:shd w:val="pct20" w:color="auto" w:fill="auto"/>
      <w:spacing w:line="960" w:lineRule="exact"/>
      <w:jc w:val="center"/>
    </w:pPr>
    <w:rPr>
      <w:rFonts w:ascii="Arial Black" w:hAnsi="Arial Black"/>
      <w:color w:val="FFFFFF"/>
      <w:sz w:val="96"/>
      <w:szCs w:val="20"/>
    </w:rPr>
  </w:style>
  <w:style w:type="paragraph" w:customStyle="1" w:styleId="xl124">
    <w:name w:val="xl124"/>
    <w:basedOn w:val="Normal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9">
    <w:name w:val="xl109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88">
    <w:name w:val="xl88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  <w:ind w:right="0"/>
    </w:pPr>
    <w:rPr>
      <w:color w:val="000000"/>
      <w:szCs w:val="20"/>
    </w:rPr>
  </w:style>
  <w:style w:type="paragraph" w:customStyle="1" w:styleId="TableofContents">
    <w:name w:val="Table of Contents"/>
    <w:basedOn w:val="Normal"/>
    <w:uiPriority w:val="6"/>
    <w:pPr>
      <w:spacing w:before="0" w:after="360" w:line="480" w:lineRule="atLeast"/>
    </w:pPr>
    <w:rPr>
      <w:rFonts w:ascii="Arial Black" w:hAnsi="Arial Black"/>
      <w:color w:val="808080"/>
      <w:sz w:val="44"/>
    </w:rPr>
  </w:style>
  <w:style w:type="paragraph" w:customStyle="1" w:styleId="font6">
    <w:name w:val="font6"/>
    <w:basedOn w:val="Normal"/>
    <w:pPr>
      <w:spacing w:before="100" w:beforeAutospacing="1" w:after="100" w:afterAutospacing="1"/>
      <w:ind w:right="0"/>
    </w:pPr>
    <w:rPr>
      <w:i/>
      <w:iCs/>
      <w:color w:val="000000"/>
      <w:szCs w:val="20"/>
    </w:rPr>
  </w:style>
  <w:style w:type="paragraph" w:customStyle="1" w:styleId="Style2">
    <w:name w:val="Style2"/>
    <w:pPr>
      <w:jc w:val="center"/>
    </w:pPr>
    <w:rPr>
      <w:rFonts w:ascii="Arial Black" w:hAnsi="Arial Black"/>
      <w:color w:val="808080"/>
      <w:sz w:val="48"/>
    </w:rPr>
  </w:style>
  <w:style w:type="paragraph" w:customStyle="1" w:styleId="body0">
    <w:name w:val="body"/>
    <w:basedOn w:val="Normal"/>
    <w:pPr>
      <w:ind w:left="360"/>
    </w:pPr>
    <w:rPr>
      <w:rFonts w:cs="Courier New"/>
      <w:color w:val="000000"/>
      <w:szCs w:val="20"/>
    </w:rPr>
  </w:style>
  <w:style w:type="paragraph" w:customStyle="1" w:styleId="xl78">
    <w:name w:val="xl78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rFonts w:ascii="Courier New" w:hAnsi="Courier New" w:cs="Courier New"/>
      <w:szCs w:val="20"/>
    </w:rPr>
  </w:style>
  <w:style w:type="paragraph" w:customStyle="1" w:styleId="PartTitle">
    <w:name w:val="Part Title"/>
    <w:basedOn w:val="Normal"/>
    <w:next w:val="PartLabel"/>
    <w:pPr>
      <w:keepNext/>
      <w:pageBreakBefore/>
      <w:shd w:val="pct20" w:color="auto" w:fill="auto"/>
      <w:spacing w:line="480" w:lineRule="exact"/>
      <w:jc w:val="center"/>
    </w:pPr>
    <w:rPr>
      <w:rFonts w:ascii="Arial Black" w:hAnsi="Arial Black"/>
      <w:kern w:val="36"/>
      <w:sz w:val="36"/>
      <w:szCs w:val="20"/>
    </w:rPr>
  </w:style>
  <w:style w:type="paragraph" w:customStyle="1" w:styleId="xl129">
    <w:name w:val="xl129"/>
    <w:basedOn w:val="Normal"/>
    <w:pPr>
      <w:pBdr>
        <w:left w:val="single" w:sz="8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93">
    <w:name w:val="xl93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b/>
      <w:bCs/>
      <w:szCs w:val="20"/>
    </w:rPr>
  </w:style>
  <w:style w:type="paragraph" w:customStyle="1" w:styleId="xl65">
    <w:name w:val="xl65"/>
    <w:basedOn w:val="Normal"/>
    <w:pPr>
      <w:spacing w:before="100" w:beforeAutospacing="1" w:after="100" w:afterAutospacing="1"/>
      <w:ind w:right="0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  <w:szCs w:val="20"/>
    </w:rPr>
  </w:style>
  <w:style w:type="paragraph" w:customStyle="1" w:styleId="BlockQuotationFirst">
    <w:name w:val="Block Quotation First"/>
    <w:basedOn w:val="Normal"/>
    <w:next w:val="Normal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  <w:szCs w:val="20"/>
    </w:rPr>
  </w:style>
  <w:style w:type="paragraph" w:customStyle="1" w:styleId="xl81">
    <w:name w:val="xl81"/>
    <w:basedOn w:val="Normal"/>
    <w:pPr>
      <w:pBdr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b/>
      <w:bCs/>
      <w:szCs w:val="20"/>
    </w:rPr>
  </w:style>
  <w:style w:type="paragraph" w:customStyle="1" w:styleId="FooterL">
    <w:name w:val="FooterL"/>
    <w:pPr>
      <w:pBdr>
        <w:top w:val="single" w:sz="8" w:space="1" w:color="auto"/>
      </w:pBdr>
      <w:tabs>
        <w:tab w:val="center" w:pos="6350"/>
        <w:tab w:val="right" w:pos="12715"/>
      </w:tabs>
    </w:pPr>
    <w:rPr>
      <w:rFonts w:ascii="Arial" w:hAnsi="Arial"/>
      <w:sz w:val="16"/>
    </w:rPr>
  </w:style>
  <w:style w:type="paragraph" w:customStyle="1" w:styleId="ColorfulList-Accent11">
    <w:name w:val="Colorful List - Accent 11"/>
    <w:basedOn w:val="Normal"/>
    <w:uiPriority w:val="34"/>
    <w:qFormat/>
    <w:pPr>
      <w:spacing w:before="0" w:after="0"/>
      <w:ind w:left="720" w:right="0"/>
    </w:pPr>
    <w:rPr>
      <w:rFonts w:ascii="Calibri" w:eastAsia="Calibri" w:hAnsi="Calibri" w:cs="Times New Roman"/>
    </w:rPr>
  </w:style>
  <w:style w:type="paragraph" w:customStyle="1" w:styleId="xl113">
    <w:name w:val="xl11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Wingdings" w:hAnsi="Wingdings" w:cs="Times New Roman"/>
      <w:sz w:val="44"/>
      <w:szCs w:val="4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Bullet">
    <w:name w:val="Bullet"/>
    <w:basedOn w:val="Normal"/>
    <w:qFormat/>
    <w:pPr>
      <w:numPr>
        <w:numId w:val="4"/>
      </w:numPr>
      <w:spacing w:before="240" w:after="240" w:line="264" w:lineRule="auto"/>
      <w:ind w:right="0"/>
      <w:contextualSpacing/>
    </w:pPr>
    <w:rPr>
      <w:rFonts w:ascii="Times New Roman" w:hAnsi="Times New Roman" w:cs="Times New Roman"/>
      <w:szCs w:val="24"/>
    </w:rPr>
  </w:style>
  <w:style w:type="paragraph" w:customStyle="1" w:styleId="xl120">
    <w:name w:val="xl120"/>
    <w:basedOn w:val="Normal"/>
    <w:pPr>
      <w:pBdr>
        <w:top w:val="single" w:sz="4" w:space="0" w:color="auto"/>
        <w:left w:val="single" w:sz="4" w:space="0" w:color="969696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ColorfulShading-Accent11">
    <w:name w:val="Colorful Shading - Accent 11"/>
    <w:uiPriority w:val="6"/>
    <w:rPr>
      <w:rFonts w:ascii="Arial" w:hAnsi="Arial" w:cs="Arial"/>
      <w:szCs w:val="22"/>
    </w:rPr>
  </w:style>
  <w:style w:type="paragraph" w:customStyle="1" w:styleId="xl82">
    <w:name w:val="xl82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szCs w:val="20"/>
    </w:rPr>
  </w:style>
  <w:style w:type="paragraph" w:customStyle="1" w:styleId="xl67">
    <w:name w:val="xl67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b/>
      <w:bCs/>
      <w:szCs w:val="20"/>
    </w:rPr>
  </w:style>
  <w:style w:type="paragraph" w:customStyle="1" w:styleId="font5">
    <w:name w:val="font5"/>
    <w:basedOn w:val="Normal"/>
    <w:pPr>
      <w:spacing w:before="100" w:beforeAutospacing="1" w:after="100" w:afterAutospacing="1"/>
      <w:ind w:right="0"/>
    </w:pPr>
    <w:rPr>
      <w:color w:val="000000"/>
      <w:szCs w:val="20"/>
    </w:rPr>
  </w:style>
  <w:style w:type="paragraph" w:customStyle="1" w:styleId="xl83">
    <w:name w:val="xl83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szCs w:val="20"/>
    </w:rPr>
  </w:style>
  <w:style w:type="paragraph" w:customStyle="1" w:styleId="xl68">
    <w:name w:val="xl68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b/>
      <w:bCs/>
      <w:szCs w:val="20"/>
    </w:rPr>
  </w:style>
  <w:style w:type="paragraph" w:customStyle="1" w:styleId="xl84">
    <w:name w:val="xl84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b/>
      <w:bCs/>
      <w:szCs w:val="20"/>
    </w:rPr>
  </w:style>
  <w:style w:type="paragraph" w:customStyle="1" w:styleId="xl69">
    <w:name w:val="xl69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b/>
      <w:bCs/>
      <w:szCs w:val="20"/>
    </w:rPr>
  </w:style>
  <w:style w:type="paragraph" w:customStyle="1" w:styleId="xl95">
    <w:name w:val="xl95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85">
    <w:name w:val="xl85"/>
    <w:basedOn w:val="Normal"/>
    <w:pPr>
      <w:pBdr>
        <w:righ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szCs w:val="20"/>
    </w:rPr>
  </w:style>
  <w:style w:type="paragraph" w:customStyle="1" w:styleId="xl70">
    <w:name w:val="xl70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szCs w:val="20"/>
    </w:rPr>
  </w:style>
  <w:style w:type="paragraph" w:customStyle="1" w:styleId="xl71">
    <w:name w:val="xl71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szCs w:val="20"/>
    </w:rPr>
  </w:style>
  <w:style w:type="paragraph" w:customStyle="1" w:styleId="xl72">
    <w:name w:val="xl72"/>
    <w:basedOn w:val="Normal"/>
    <w:pPr>
      <w:pBdr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szCs w:val="20"/>
    </w:rPr>
  </w:style>
  <w:style w:type="paragraph" w:customStyle="1" w:styleId="xl73">
    <w:name w:val="xl73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i/>
      <w:iCs/>
      <w:szCs w:val="20"/>
    </w:rPr>
  </w:style>
  <w:style w:type="paragraph" w:customStyle="1" w:styleId="xl74">
    <w:name w:val="xl74"/>
    <w:basedOn w:val="Normal"/>
    <w:pPr>
      <w:pBdr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b/>
      <w:bCs/>
      <w:szCs w:val="20"/>
    </w:rPr>
  </w:style>
  <w:style w:type="paragraph" w:customStyle="1" w:styleId="xl75">
    <w:name w:val="xl75"/>
    <w:basedOn w:val="Normal"/>
    <w:pPr>
      <w:pBdr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rFonts w:ascii="Symbol" w:hAnsi="Symbol" w:cs="Times New Roman"/>
      <w:szCs w:val="20"/>
    </w:rPr>
  </w:style>
  <w:style w:type="paragraph" w:customStyle="1" w:styleId="xl76">
    <w:name w:val="xl76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rFonts w:ascii="Symbol" w:hAnsi="Symbol" w:cs="Times New Roman"/>
      <w:szCs w:val="20"/>
    </w:rPr>
  </w:style>
  <w:style w:type="paragraph" w:customStyle="1" w:styleId="xl77">
    <w:name w:val="xl77"/>
    <w:basedOn w:val="Normal"/>
    <w:pPr>
      <w:pBdr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rFonts w:ascii="Courier New" w:hAnsi="Courier New" w:cs="Courier New"/>
      <w:szCs w:val="20"/>
    </w:rPr>
  </w:style>
  <w:style w:type="paragraph" w:customStyle="1" w:styleId="A-Body">
    <w:name w:val="A-Body"/>
    <w:link w:val="A-BodyChar"/>
    <w:qFormat/>
    <w:rsid w:val="00C7616A"/>
    <w:pPr>
      <w:spacing w:before="120" w:after="120" w:line="264" w:lineRule="auto"/>
    </w:pPr>
    <w:rPr>
      <w:rFonts w:ascii="Arial" w:hAnsi="Arial"/>
      <w:sz w:val="22"/>
      <w:szCs w:val="24"/>
    </w:rPr>
  </w:style>
  <w:style w:type="paragraph" w:customStyle="1" w:styleId="xl79">
    <w:name w:val="xl79"/>
    <w:basedOn w:val="Normal"/>
    <w:pPr>
      <w:pBdr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szCs w:val="20"/>
    </w:rPr>
  </w:style>
  <w:style w:type="paragraph" w:customStyle="1" w:styleId="xl80">
    <w:name w:val="xl80"/>
    <w:basedOn w:val="Normal"/>
    <w:pPr>
      <w:pBdr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b/>
      <w:bCs/>
      <w:szCs w:val="20"/>
    </w:rPr>
  </w:style>
  <w:style w:type="paragraph" w:customStyle="1" w:styleId="xl86">
    <w:name w:val="xl86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b/>
      <w:bCs/>
      <w:szCs w:val="20"/>
    </w:rPr>
  </w:style>
  <w:style w:type="paragraph" w:customStyle="1" w:styleId="xl87">
    <w:name w:val="xl87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b/>
      <w:bCs/>
      <w:szCs w:val="20"/>
    </w:rPr>
  </w:style>
  <w:style w:type="paragraph" w:customStyle="1" w:styleId="xl125">
    <w:name w:val="xl125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10">
    <w:name w:val="xl11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TableText">
    <w:name w:val="Table Text"/>
    <w:basedOn w:val="BodyText"/>
    <w:pPr>
      <w:overflowPunct w:val="0"/>
      <w:autoSpaceDE w:val="0"/>
      <w:autoSpaceDN w:val="0"/>
      <w:adjustRightInd w:val="0"/>
      <w:spacing w:before="40" w:after="40"/>
      <w:ind w:left="28" w:right="28"/>
      <w:textAlignment w:val="baseline"/>
    </w:pPr>
    <w:rPr>
      <w:rFonts w:ascii="Arial" w:hAnsi="Arial"/>
      <w:kern w:val="0"/>
      <w:szCs w:val="20"/>
      <w:lang w:val="en-GB"/>
    </w:rPr>
  </w:style>
  <w:style w:type="paragraph" w:customStyle="1" w:styleId="xl89">
    <w:name w:val="xl89"/>
    <w:basedOn w:val="Normal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szCs w:val="20"/>
    </w:rPr>
  </w:style>
  <w:style w:type="paragraph" w:customStyle="1" w:styleId="xl126">
    <w:name w:val="xl126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11">
    <w:name w:val="xl11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Wingdings" w:hAnsi="Wingdings" w:cs="Times New Roman"/>
      <w:sz w:val="44"/>
      <w:szCs w:val="44"/>
    </w:rPr>
  </w:style>
  <w:style w:type="paragraph" w:customStyle="1" w:styleId="xl90">
    <w:name w:val="xl90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ind w:right="0"/>
      <w:textAlignment w:val="top"/>
    </w:pPr>
    <w:rPr>
      <w:szCs w:val="20"/>
    </w:rPr>
  </w:style>
  <w:style w:type="paragraph" w:customStyle="1" w:styleId="xl128">
    <w:name w:val="xl128"/>
    <w:basedOn w:val="Normal"/>
    <w:pPr>
      <w:pBdr>
        <w:left w:val="single" w:sz="8" w:space="0" w:color="auto"/>
        <w:right w:val="single" w:sz="4" w:space="0" w:color="969696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92">
    <w:name w:val="xl92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b/>
      <w:bCs/>
      <w:szCs w:val="20"/>
    </w:rPr>
  </w:style>
  <w:style w:type="paragraph" w:customStyle="1" w:styleId="xl130">
    <w:name w:val="xl130"/>
    <w:basedOn w:val="Normal"/>
    <w:pPr>
      <w:pBdr>
        <w:left w:val="single" w:sz="8" w:space="0" w:color="auto"/>
        <w:bottom w:val="single" w:sz="8" w:space="0" w:color="auto"/>
        <w:right w:val="single" w:sz="4" w:space="0" w:color="969696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94">
    <w:name w:val="xl94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ind w:right="0"/>
      <w:jc w:val="center"/>
      <w:textAlignment w:val="top"/>
    </w:pPr>
    <w:rPr>
      <w:szCs w:val="20"/>
    </w:rPr>
  </w:style>
  <w:style w:type="paragraph" w:customStyle="1" w:styleId="xl135">
    <w:name w:val="xl135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96">
    <w:name w:val="xl96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36">
    <w:name w:val="xl136"/>
    <w:basedOn w:val="Normal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97">
    <w:name w:val="xl97"/>
    <w:basedOn w:val="Normal"/>
    <w:pPr>
      <w:pBdr>
        <w:top w:val="single" w:sz="8" w:space="0" w:color="auto"/>
        <w:left w:val="single" w:sz="4" w:space="0" w:color="969696"/>
        <w:bottom w:val="single" w:sz="8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37">
    <w:name w:val="xl137"/>
    <w:basedOn w:val="Normal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98">
    <w:name w:val="xl98"/>
    <w:basedOn w:val="Normal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38">
    <w:name w:val="xl138"/>
    <w:basedOn w:val="Normal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99">
    <w:name w:val="xl99"/>
    <w:basedOn w:val="Normal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39">
    <w:name w:val="xl139"/>
    <w:basedOn w:val="Normal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969696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0">
    <w:name w:val="xl100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40">
    <w:name w:val="xl140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969696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1">
    <w:name w:val="xl101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41">
    <w:name w:val="xl141"/>
    <w:basedOn w:val="Normal"/>
    <w:pPr>
      <w:pBdr>
        <w:top w:val="single" w:sz="4" w:space="0" w:color="auto"/>
        <w:left w:val="single" w:sz="8" w:space="0" w:color="auto"/>
        <w:right w:val="single" w:sz="4" w:space="0" w:color="969696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2">
    <w:name w:val="xl102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color w:val="FF0000"/>
      <w:sz w:val="24"/>
      <w:szCs w:val="24"/>
    </w:rPr>
  </w:style>
  <w:style w:type="paragraph" w:customStyle="1" w:styleId="AQ-5Body">
    <w:name w:val="AQ-5 Body"/>
    <w:pPr>
      <w:spacing w:before="80" w:after="200"/>
    </w:pPr>
    <w:rPr>
      <w:rFonts w:ascii="Arial" w:hAnsi="Arial"/>
      <w:szCs w:val="24"/>
    </w:rPr>
  </w:style>
  <w:style w:type="paragraph" w:customStyle="1" w:styleId="xl142">
    <w:name w:val="xl142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969696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3">
    <w:name w:val="xl103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5">
    <w:name w:val="xl105"/>
    <w:basedOn w:val="Normal"/>
    <w:pPr>
      <w:pBdr>
        <w:left w:val="single" w:sz="4" w:space="0" w:color="969696"/>
        <w:bottom w:val="single" w:sz="8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6">
    <w:name w:val="xl106"/>
    <w:basedOn w:val="Normal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07">
    <w:name w:val="xl107"/>
    <w:basedOn w:val="Normal"/>
    <w:pPr>
      <w:pBdr>
        <w:top w:val="single" w:sz="4" w:space="0" w:color="auto"/>
        <w:left w:val="single" w:sz="4" w:space="0" w:color="969696"/>
        <w:bottom w:val="single" w:sz="4" w:space="0" w:color="333333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14">
    <w:name w:val="xl114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15">
    <w:name w:val="xl115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Wingdings" w:hAnsi="Wingdings" w:cs="Times New Roman"/>
      <w:sz w:val="44"/>
      <w:szCs w:val="44"/>
    </w:rPr>
  </w:style>
  <w:style w:type="paragraph" w:customStyle="1" w:styleId="xl116">
    <w:name w:val="xl11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17">
    <w:name w:val="xl117"/>
    <w:basedOn w:val="Normal"/>
    <w:pPr>
      <w:pBdr>
        <w:top w:val="single" w:sz="8" w:space="0" w:color="auto"/>
        <w:left w:val="single" w:sz="4" w:space="0" w:color="969696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18">
    <w:name w:val="xl118"/>
    <w:basedOn w:val="Normal"/>
    <w:pPr>
      <w:pBdr>
        <w:top w:val="single" w:sz="4" w:space="0" w:color="auto"/>
        <w:left w:val="single" w:sz="4" w:space="0" w:color="969696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19">
    <w:name w:val="xl119"/>
    <w:basedOn w:val="Normal"/>
    <w:pPr>
      <w:pBdr>
        <w:top w:val="single" w:sz="4" w:space="0" w:color="auto"/>
        <w:left w:val="single" w:sz="4" w:space="0" w:color="969696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AQ-6IndentedbodycopyafterH3andH4">
    <w:name w:val="AQ-6 Indented body copy after H3 and H4"/>
    <w:basedOn w:val="A-Body"/>
    <w:link w:val="AQ-6IndentedbodycopyafterH3andH4CharChar"/>
    <w:pPr>
      <w:ind w:left="360"/>
    </w:pPr>
  </w:style>
  <w:style w:type="paragraph" w:customStyle="1" w:styleId="xl121">
    <w:name w:val="xl121"/>
    <w:basedOn w:val="Normal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22">
    <w:name w:val="xl122"/>
    <w:basedOn w:val="Normal"/>
    <w:pPr>
      <w:pBdr>
        <w:left w:val="single" w:sz="8" w:space="0" w:color="auto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31">
    <w:name w:val="xl131"/>
    <w:basedOn w:val="Normal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969696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32">
    <w:name w:val="xl132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969696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33">
    <w:name w:val="xl133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969696"/>
      </w:pBdr>
      <w:spacing w:before="100" w:beforeAutospacing="1" w:after="100" w:afterAutospacing="1"/>
      <w:ind w:right="0"/>
      <w:textAlignment w:val="center"/>
    </w:pPr>
    <w:rPr>
      <w:rFonts w:ascii="Ford Light" w:hAnsi="Ford Light" w:cs="Times New Roman"/>
      <w:sz w:val="24"/>
      <w:szCs w:val="24"/>
    </w:rPr>
  </w:style>
  <w:style w:type="paragraph" w:customStyle="1" w:styleId="xl134">
    <w:name w:val="xl134"/>
    <w:basedOn w:val="Normal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ind w:right="0"/>
      <w:jc w:val="center"/>
      <w:textAlignment w:val="center"/>
    </w:pPr>
    <w:rPr>
      <w:rFonts w:ascii="Ford Light" w:hAnsi="Ford Light" w:cs="Times New Roman"/>
      <w:sz w:val="24"/>
      <w:szCs w:val="24"/>
    </w:rPr>
  </w:style>
  <w:style w:type="table" w:styleId="TableGrid">
    <w:name w:val="Table Grid"/>
    <w:basedOn w:val="TableNormal"/>
    <w:uiPriority w:val="59"/>
    <w:rsid w:val="00956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uiPriority w:val="61"/>
    <w:rsid w:val="00956AD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AQ-5BodycopyChar">
    <w:name w:val="AQ-5 Body copy Char"/>
    <w:rsid w:val="00A15572"/>
    <w:rPr>
      <w:rFonts w:ascii="Arial" w:hAnsi="Arial"/>
      <w:sz w:val="22"/>
      <w:szCs w:val="24"/>
    </w:rPr>
  </w:style>
  <w:style w:type="table" w:styleId="MediumShading2-Accent3">
    <w:name w:val="Medium Shading 2 Accent 3"/>
    <w:basedOn w:val="TableNormal"/>
    <w:uiPriority w:val="60"/>
    <w:rsid w:val="00401F0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Shading2-Accent1">
    <w:name w:val="Medium Shading 2 Accent 1"/>
    <w:basedOn w:val="TableNormal"/>
    <w:uiPriority w:val="60"/>
    <w:rsid w:val="00401F0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Shading2-Accent4">
    <w:name w:val="Medium Shading 2 Accent 4"/>
    <w:basedOn w:val="TableNormal"/>
    <w:uiPriority w:val="60"/>
    <w:rsid w:val="00401F0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customStyle="1" w:styleId="ColorfulList-Accent12">
    <w:name w:val="Colorful List - Accent 12"/>
    <w:basedOn w:val="Normal"/>
    <w:uiPriority w:val="34"/>
    <w:qFormat/>
    <w:rsid w:val="00000E81"/>
    <w:pPr>
      <w:spacing w:before="0" w:after="0"/>
      <w:ind w:left="720" w:right="0"/>
    </w:pPr>
    <w:rPr>
      <w:rFonts w:ascii="Calibri" w:eastAsia="Calibri" w:hAnsi="Calibri" w:cs="Times New Roman"/>
    </w:rPr>
  </w:style>
  <w:style w:type="paragraph" w:customStyle="1" w:styleId="Table-TopColumn">
    <w:name w:val="Table - Top Column"/>
    <w:basedOn w:val="Normal"/>
    <w:qFormat/>
    <w:rsid w:val="00AC0485"/>
    <w:pPr>
      <w:widowControl w:val="0"/>
      <w:tabs>
        <w:tab w:val="center" w:pos="531"/>
      </w:tabs>
      <w:autoSpaceDE w:val="0"/>
      <w:snapToGrid w:val="0"/>
      <w:spacing w:before="0" w:after="200" w:line="320" w:lineRule="atLeast"/>
      <w:ind w:right="0"/>
    </w:pPr>
    <w:rPr>
      <w:rFonts w:cs="Cambria"/>
      <w:b/>
      <w:bCs/>
    </w:rPr>
  </w:style>
  <w:style w:type="character" w:customStyle="1" w:styleId="BookTitle4">
    <w:name w:val="Book Title4"/>
    <w:qFormat/>
    <w:rsid w:val="0006414D"/>
    <w:rPr>
      <w:b/>
      <w:smallCaps/>
      <w:spacing w:val="5"/>
      <w:sz w:val="96"/>
      <w:szCs w:val="96"/>
    </w:rPr>
  </w:style>
  <w:style w:type="paragraph" w:customStyle="1" w:styleId="p0">
    <w:name w:val="p0"/>
    <w:basedOn w:val="Normal"/>
    <w:rsid w:val="0006414D"/>
    <w:pPr>
      <w:spacing w:before="0" w:after="200" w:line="273" w:lineRule="auto"/>
      <w:ind w:right="0"/>
    </w:pPr>
    <w:rPr>
      <w:szCs w:val="20"/>
      <w:lang w:eastAsia="zh-CN"/>
    </w:rPr>
  </w:style>
  <w:style w:type="table" w:customStyle="1" w:styleId="BookTitle3">
    <w:name w:val="Book Title3"/>
    <w:basedOn w:val="TableNormal"/>
    <w:uiPriority w:val="60"/>
    <w:qFormat/>
    <w:rsid w:val="005F643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F6432"/>
    <w:pPr>
      <w:spacing w:before="0" w:after="0"/>
      <w:ind w:right="0"/>
    </w:pPr>
    <w:rPr>
      <w:rFonts w:ascii="Calibri" w:eastAsia="Calibri" w:hAnsi="Calibri" w:cs="Consolas"/>
      <w:szCs w:val="21"/>
    </w:rPr>
  </w:style>
  <w:style w:type="character" w:customStyle="1" w:styleId="PlainTextChar">
    <w:name w:val="Plain Text Char"/>
    <w:link w:val="PlainText"/>
    <w:uiPriority w:val="99"/>
    <w:semiHidden/>
    <w:rsid w:val="005F6432"/>
    <w:rPr>
      <w:rFonts w:ascii="Calibri" w:eastAsia="Calibri" w:hAnsi="Calibri" w:cs="Consolas"/>
      <w:sz w:val="22"/>
      <w:szCs w:val="21"/>
    </w:rPr>
  </w:style>
  <w:style w:type="character" w:customStyle="1" w:styleId="Heading3Char1">
    <w:name w:val="Heading 3 Char1"/>
    <w:aliases w:val="Subparagraaf Char1,Tempo Heading 3 Char1,Subkop niveau 3 Char1"/>
    <w:link w:val="Heading3"/>
    <w:rsid w:val="00AC0485"/>
    <w:rPr>
      <w:rFonts w:ascii="Arial" w:hAnsi="Arial" w:cs="Arial"/>
      <w:b/>
      <w:color w:val="000000" w:themeColor="text1"/>
      <w:sz w:val="22"/>
      <w:szCs w:val="22"/>
    </w:rPr>
  </w:style>
  <w:style w:type="paragraph" w:styleId="ListParagraph">
    <w:name w:val="List Paragraph"/>
    <w:basedOn w:val="Normal"/>
    <w:uiPriority w:val="34"/>
    <w:qFormat/>
    <w:rsid w:val="00FC7DE5"/>
    <w:pPr>
      <w:spacing w:before="0" w:after="0"/>
      <w:ind w:left="720" w:right="0"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rsid w:val="002F556B"/>
  </w:style>
  <w:style w:type="paragraph" w:styleId="NormalWeb">
    <w:name w:val="Normal (Web)"/>
    <w:basedOn w:val="Normal"/>
    <w:uiPriority w:val="99"/>
    <w:unhideWhenUsed/>
    <w:rsid w:val="00401FDF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uiPriority w:val="20"/>
    <w:qFormat/>
    <w:rsid w:val="00401FDF"/>
    <w:rPr>
      <w:i/>
      <w:iCs/>
    </w:rPr>
  </w:style>
  <w:style w:type="table" w:styleId="MediumShading1-Accent6">
    <w:name w:val="Medium Shading 1 Accent 6"/>
    <w:basedOn w:val="TableNormal"/>
    <w:uiPriority w:val="68"/>
    <w:rsid w:val="00566087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CommentSubjectChar">
    <w:name w:val="Comment Subject Char"/>
    <w:link w:val="CommentSubject1"/>
    <w:rsid w:val="00710BF8"/>
    <w:rPr>
      <w:rFonts w:ascii="Arial" w:hAnsi="Arial" w:cs="Arial"/>
      <w:b/>
      <w:bCs/>
      <w:lang w:eastAsia="ar-SA"/>
    </w:rPr>
  </w:style>
  <w:style w:type="character" w:customStyle="1" w:styleId="DocumentMapCharChar">
    <w:name w:val="Document Map Char Char"/>
    <w:link w:val="DocumentMap1"/>
    <w:uiPriority w:val="6"/>
    <w:rsid w:val="00710BF8"/>
    <w:rPr>
      <w:sz w:val="16"/>
      <w:szCs w:val="16"/>
      <w:shd w:val="clear" w:color="auto" w:fill="000080"/>
      <w:lang w:eastAsia="ar-SA"/>
    </w:rPr>
  </w:style>
  <w:style w:type="character" w:customStyle="1" w:styleId="WW8Num10z3">
    <w:name w:val="WW8Num10z3"/>
    <w:rsid w:val="00710BF8"/>
    <w:rPr>
      <w:rFonts w:ascii="Symbol" w:hAnsi="Symbol" w:cs="Symbol"/>
    </w:rPr>
  </w:style>
  <w:style w:type="character" w:customStyle="1" w:styleId="BodyTextIndent3Char">
    <w:name w:val="Body Text Indent 3 Char"/>
    <w:link w:val="BodyTextIndent31"/>
    <w:rsid w:val="00710BF8"/>
    <w:rPr>
      <w:rFonts w:ascii="Arial" w:hAnsi="Arial" w:cs="Arial"/>
      <w:sz w:val="16"/>
      <w:szCs w:val="16"/>
      <w:lang w:eastAsia="ar-SA"/>
    </w:rPr>
  </w:style>
  <w:style w:type="character" w:customStyle="1" w:styleId="BalloonTextChar">
    <w:name w:val="Balloon Text Char"/>
    <w:link w:val="BalloonText"/>
    <w:rsid w:val="00710BF8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rsid w:val="00710BF8"/>
    <w:rPr>
      <w:rFonts w:ascii="ConduitITC TT" w:hAnsi="ConduitITC TT" w:cs="Arial"/>
      <w:i/>
      <w:iCs/>
      <w:sz w:val="52"/>
      <w:szCs w:val="22"/>
    </w:rPr>
  </w:style>
  <w:style w:type="character" w:customStyle="1" w:styleId="LineNumber1">
    <w:name w:val="Line Number1"/>
    <w:rsid w:val="00710BF8"/>
    <w:rPr>
      <w:rFonts w:cs="Times New Roman"/>
    </w:rPr>
  </w:style>
  <w:style w:type="character" w:customStyle="1" w:styleId="WW8Num10z0">
    <w:name w:val="WW8Num10z0"/>
    <w:rsid w:val="00710BF8"/>
    <w:rPr>
      <w:rFonts w:ascii="Times New Roman" w:hAnsi="Times New Roman" w:cs="Times New Roman"/>
      <w:sz w:val="22"/>
      <w:szCs w:val="22"/>
    </w:rPr>
  </w:style>
  <w:style w:type="character" w:customStyle="1" w:styleId="WW8Num10z1">
    <w:name w:val="WW8Num10z1"/>
    <w:rsid w:val="00710BF8"/>
    <w:rPr>
      <w:rFonts w:ascii="Courier New" w:hAnsi="Courier New" w:cs="Courier New"/>
    </w:rPr>
  </w:style>
  <w:style w:type="character" w:customStyle="1" w:styleId="Heading9Char">
    <w:name w:val="Heading 9 Char"/>
    <w:link w:val="Heading9"/>
    <w:rsid w:val="00710BF8"/>
    <w:rPr>
      <w:rFonts w:ascii="ConduitITC TT" w:hAnsi="ConduitITC TT" w:cs="Arial"/>
      <w:b/>
      <w:bCs/>
      <w:i/>
      <w:iCs/>
      <w:kern w:val="16"/>
      <w:szCs w:val="22"/>
    </w:rPr>
  </w:style>
  <w:style w:type="character" w:customStyle="1" w:styleId="FooterChar">
    <w:name w:val="Footer Char"/>
    <w:link w:val="Footer"/>
    <w:rsid w:val="00710BF8"/>
    <w:rPr>
      <w:rFonts w:ascii="Arial" w:hAnsi="Arial" w:cs="Arial"/>
      <w:szCs w:val="22"/>
    </w:rPr>
  </w:style>
  <w:style w:type="character" w:customStyle="1" w:styleId="BodyTextIndent2Char">
    <w:name w:val="Body Text Indent 2 Char"/>
    <w:link w:val="BodyTextIndent21"/>
    <w:rsid w:val="00710BF8"/>
    <w:rPr>
      <w:rFonts w:ascii="Arial" w:hAnsi="Arial" w:cs="Arial"/>
      <w:lang w:eastAsia="ar-SA"/>
    </w:rPr>
  </w:style>
  <w:style w:type="character" w:customStyle="1" w:styleId="BodyTextCharChar">
    <w:name w:val="Body Text Char Char"/>
    <w:rsid w:val="00710BF8"/>
    <w:rPr>
      <w:rFonts w:ascii="Garamond" w:hAnsi="Garamond" w:cs="Garamond"/>
      <w:kern w:val="1"/>
      <w:sz w:val="24"/>
      <w:szCs w:val="24"/>
    </w:rPr>
  </w:style>
  <w:style w:type="character" w:customStyle="1" w:styleId="WW8Num8z1">
    <w:name w:val="WW8Num8z1"/>
    <w:rsid w:val="00710BF8"/>
    <w:rPr>
      <w:rFonts w:ascii="Courier New" w:hAnsi="Courier New" w:cs="Courier New"/>
    </w:rPr>
  </w:style>
  <w:style w:type="character" w:customStyle="1" w:styleId="HeaderCharChar">
    <w:name w:val="Header Char Char"/>
    <w:rsid w:val="00710BF8"/>
    <w:rPr>
      <w:rFonts w:ascii="Arial" w:hAnsi="Arial" w:cs="Arial"/>
      <w:sz w:val="22"/>
      <w:szCs w:val="22"/>
    </w:rPr>
  </w:style>
  <w:style w:type="character" w:customStyle="1" w:styleId="Heading8Char">
    <w:name w:val="Heading 8 Char"/>
    <w:link w:val="Heading8"/>
    <w:rsid w:val="00710BF8"/>
    <w:rPr>
      <w:rFonts w:ascii="Arial" w:hAnsi="Arial" w:cs="Arial"/>
      <w:i/>
      <w:iCs/>
      <w:szCs w:val="22"/>
    </w:rPr>
  </w:style>
  <w:style w:type="character" w:customStyle="1" w:styleId="WW8Num8z0">
    <w:name w:val="WW8Num8z0"/>
    <w:rsid w:val="00710BF8"/>
    <w:rPr>
      <w:rFonts w:ascii="Symbol" w:hAnsi="Symbol" w:cs="Symbol"/>
    </w:rPr>
  </w:style>
  <w:style w:type="character" w:customStyle="1" w:styleId="PageNumber1">
    <w:name w:val="Page Number1"/>
    <w:rsid w:val="00710BF8"/>
    <w:rPr>
      <w:rFonts w:cs="Times New Roman"/>
    </w:rPr>
  </w:style>
  <w:style w:type="character" w:customStyle="1" w:styleId="WW8Num15z0">
    <w:name w:val="WW8Num15z0"/>
    <w:rsid w:val="00710BF8"/>
    <w:rPr>
      <w:rFonts w:cs="Times New Roman"/>
      <w:sz w:val="24"/>
      <w:szCs w:val="24"/>
    </w:rPr>
  </w:style>
  <w:style w:type="character" w:customStyle="1" w:styleId="Heading5Char">
    <w:name w:val="Heading 5 Char"/>
    <w:link w:val="Heading5"/>
    <w:rsid w:val="00AC0485"/>
    <w:rPr>
      <w:rFonts w:ascii="Arial" w:hAnsi="Arial" w:cs="Arial"/>
      <w:b/>
      <w:color w:val="000000" w:themeColor="text1"/>
      <w:sz w:val="24"/>
      <w:szCs w:val="22"/>
    </w:rPr>
  </w:style>
  <w:style w:type="character" w:customStyle="1" w:styleId="DocumentMapChar">
    <w:name w:val="Document Map Char"/>
    <w:link w:val="DocumentMap"/>
    <w:rsid w:val="00710BF8"/>
    <w:rPr>
      <w:rFonts w:ascii="Tahoma" w:hAnsi="Tahoma" w:cs="Tahoma"/>
      <w:shd w:val="clear" w:color="auto" w:fill="000080"/>
    </w:rPr>
  </w:style>
  <w:style w:type="character" w:customStyle="1" w:styleId="BodyTextIndentChar1">
    <w:name w:val="Body Text Indent Char1"/>
    <w:link w:val="BodyTextIndent1"/>
    <w:rsid w:val="00710BF8"/>
    <w:rPr>
      <w:rFonts w:ascii="Arial" w:hAnsi="Arial" w:cs="Arial"/>
      <w:lang w:eastAsia="ar-SA"/>
    </w:rPr>
  </w:style>
  <w:style w:type="character" w:customStyle="1" w:styleId="WW8Num10z2">
    <w:name w:val="WW8Num10z2"/>
    <w:rsid w:val="00710BF8"/>
    <w:rPr>
      <w:rFonts w:ascii="Wingdings" w:hAnsi="Wingdings" w:cs="Wingdings"/>
    </w:rPr>
  </w:style>
  <w:style w:type="character" w:customStyle="1" w:styleId="TitleChar">
    <w:name w:val="Title Char"/>
    <w:link w:val="Title"/>
    <w:rsid w:val="00710BF8"/>
    <w:rPr>
      <w:rFonts w:ascii="Garamond" w:hAnsi="Garamond" w:cs="Arial"/>
      <w:bCs/>
      <w:kern w:val="28"/>
      <w:sz w:val="72"/>
      <w:szCs w:val="32"/>
    </w:rPr>
  </w:style>
  <w:style w:type="character" w:customStyle="1" w:styleId="WW8Num3z0">
    <w:name w:val="WW8Num3z0"/>
    <w:uiPriority w:val="3"/>
    <w:rsid w:val="00710BF8"/>
    <w:rPr>
      <w:rFonts w:ascii="Symbol" w:hAnsi="Symbol" w:cs="Symbol"/>
    </w:rPr>
  </w:style>
  <w:style w:type="character" w:customStyle="1" w:styleId="BookTitle2">
    <w:name w:val="Book Title2"/>
    <w:qFormat/>
    <w:rsid w:val="00710BF8"/>
    <w:rPr>
      <w:rFonts w:cs="Times New Roman"/>
      <w:b/>
      <w:bCs/>
      <w:smallCaps/>
      <w:spacing w:val="5"/>
      <w:sz w:val="96"/>
      <w:szCs w:val="96"/>
    </w:rPr>
  </w:style>
  <w:style w:type="character" w:customStyle="1" w:styleId="MessageHeaderChar">
    <w:name w:val="Message Header Char"/>
    <w:link w:val="MessageHeader1"/>
    <w:rsid w:val="00710BF8"/>
    <w:rPr>
      <w:rFonts w:ascii="Cambria" w:hAnsi="Cambria"/>
      <w:sz w:val="24"/>
      <w:szCs w:val="24"/>
      <w:shd w:val="clear" w:color="auto" w:fill="CCCCCC"/>
      <w:lang w:eastAsia="ar-SA"/>
    </w:rPr>
  </w:style>
  <w:style w:type="character" w:customStyle="1" w:styleId="CommentReference1">
    <w:name w:val="Comment Reference1"/>
    <w:rsid w:val="00710BF8"/>
    <w:rPr>
      <w:rFonts w:cs="Times New Roman"/>
      <w:sz w:val="18"/>
      <w:szCs w:val="18"/>
    </w:rPr>
  </w:style>
  <w:style w:type="character" w:customStyle="1" w:styleId="SubtitleChar">
    <w:name w:val="Subtitle Char"/>
    <w:link w:val="Subtitle"/>
    <w:rsid w:val="00710BF8"/>
    <w:rPr>
      <w:rFonts w:ascii="Garamond" w:hAnsi="Garamond"/>
      <w:b/>
      <w:bCs/>
      <w:caps/>
      <w:color w:val="808080"/>
      <w:spacing w:val="30"/>
      <w:kern w:val="28"/>
      <w:sz w:val="18"/>
    </w:rPr>
  </w:style>
  <w:style w:type="character" w:customStyle="1" w:styleId="def">
    <w:name w:val="def"/>
    <w:rsid w:val="00710BF8"/>
    <w:rPr>
      <w:rFonts w:cs="Times New Roman"/>
    </w:rPr>
  </w:style>
  <w:style w:type="character" w:customStyle="1" w:styleId="NumberingSymbols">
    <w:name w:val="Numbering Symbols"/>
    <w:rsid w:val="00710BF8"/>
    <w:rPr>
      <w:rFonts w:cs="Times New Roman"/>
    </w:rPr>
  </w:style>
  <w:style w:type="character" w:customStyle="1" w:styleId="WW8Num6z0">
    <w:name w:val="WW8Num6z0"/>
    <w:uiPriority w:val="3"/>
    <w:rsid w:val="00710BF8"/>
    <w:rPr>
      <w:rFonts w:ascii="Symbol" w:hAnsi="Symbol" w:cs="Symbol"/>
    </w:rPr>
  </w:style>
  <w:style w:type="character" w:customStyle="1" w:styleId="WW8Num8z2">
    <w:name w:val="WW8Num8z2"/>
    <w:rsid w:val="00710BF8"/>
    <w:rPr>
      <w:rFonts w:ascii="Wingdings" w:hAnsi="Wingdings" w:cs="Wingdings"/>
    </w:rPr>
  </w:style>
  <w:style w:type="character" w:customStyle="1" w:styleId="WW8Num6z1">
    <w:name w:val="WW8Num6z1"/>
    <w:uiPriority w:val="3"/>
    <w:rsid w:val="00710BF8"/>
    <w:rPr>
      <w:rFonts w:ascii="Courier New" w:hAnsi="Courier New" w:cs="Courier New"/>
    </w:rPr>
  </w:style>
  <w:style w:type="character" w:customStyle="1" w:styleId="BodyText3Char">
    <w:name w:val="Body Text 3 Char"/>
    <w:link w:val="BodyText31"/>
    <w:rsid w:val="00710BF8"/>
    <w:rPr>
      <w:rFonts w:ascii="Arial" w:hAnsi="Arial" w:cs="Arial"/>
      <w:sz w:val="16"/>
      <w:szCs w:val="16"/>
      <w:lang w:eastAsia="ar-SA"/>
    </w:rPr>
  </w:style>
  <w:style w:type="character" w:customStyle="1" w:styleId="WW8Num2z0">
    <w:name w:val="WW8Num2z0"/>
    <w:uiPriority w:val="3"/>
    <w:rsid w:val="00710BF8"/>
  </w:style>
  <w:style w:type="character" w:customStyle="1" w:styleId="Heading6Char">
    <w:name w:val="Heading 6 Char"/>
    <w:link w:val="Heading6"/>
    <w:rsid w:val="00710BF8"/>
    <w:rPr>
      <w:rFonts w:ascii="Arial" w:hAnsi="Arial" w:cs="Arial"/>
      <w:szCs w:val="22"/>
    </w:rPr>
  </w:style>
  <w:style w:type="character" w:customStyle="1" w:styleId="WW8Num6z2">
    <w:name w:val="WW8Num6z2"/>
    <w:uiPriority w:val="3"/>
    <w:rsid w:val="00710BF8"/>
    <w:rPr>
      <w:rFonts w:ascii="Wingdings" w:hAnsi="Wingdings" w:cs="Wingdings"/>
    </w:rPr>
  </w:style>
  <w:style w:type="paragraph" w:customStyle="1" w:styleId="CommentSubject1">
    <w:name w:val="Comment Subject1"/>
    <w:basedOn w:val="CommentText"/>
    <w:next w:val="CommentText"/>
    <w:link w:val="CommentSubjectChar"/>
    <w:rsid w:val="00710BF8"/>
    <w:pPr>
      <w:suppressAutoHyphens/>
    </w:pPr>
    <w:rPr>
      <w:b/>
      <w:bCs/>
      <w:sz w:val="20"/>
      <w:szCs w:val="20"/>
      <w:lang w:eastAsia="ar-SA"/>
    </w:rPr>
  </w:style>
  <w:style w:type="paragraph" w:customStyle="1" w:styleId="List21">
    <w:name w:val="List 21"/>
    <w:basedOn w:val="Normal"/>
    <w:rsid w:val="00710BF8"/>
    <w:pPr>
      <w:suppressAutoHyphens/>
      <w:ind w:left="720" w:hanging="360"/>
    </w:pPr>
    <w:rPr>
      <w:szCs w:val="20"/>
      <w:lang w:eastAsia="ar-SA"/>
    </w:rPr>
  </w:style>
  <w:style w:type="paragraph" w:customStyle="1" w:styleId="ListContinue31">
    <w:name w:val="List Continue 31"/>
    <w:basedOn w:val="Normal"/>
    <w:rsid w:val="00710BF8"/>
    <w:pPr>
      <w:suppressAutoHyphens/>
      <w:ind w:left="1080"/>
    </w:pPr>
    <w:rPr>
      <w:szCs w:val="20"/>
      <w:lang w:eastAsia="ar-SA"/>
    </w:rPr>
  </w:style>
  <w:style w:type="paragraph" w:customStyle="1" w:styleId="BodyTextIndent1">
    <w:name w:val="Body Text Indent1"/>
    <w:basedOn w:val="Normal"/>
    <w:link w:val="BodyTextIndentChar1"/>
    <w:rsid w:val="00710BF8"/>
    <w:pPr>
      <w:suppressAutoHyphens/>
      <w:ind w:left="720"/>
    </w:pPr>
    <w:rPr>
      <w:szCs w:val="20"/>
      <w:lang w:eastAsia="ar-SA"/>
    </w:rPr>
  </w:style>
  <w:style w:type="paragraph" w:customStyle="1" w:styleId="TOAHeading1">
    <w:name w:val="TOA Heading1"/>
    <w:basedOn w:val="Normal"/>
    <w:next w:val="Normal"/>
    <w:rsid w:val="00710BF8"/>
    <w:pPr>
      <w:suppressAutoHyphens/>
      <w:spacing w:before="120"/>
    </w:pPr>
    <w:rPr>
      <w:rFonts w:ascii="Cambria" w:hAnsi="Cambria" w:cs="Cambria"/>
      <w:b/>
      <w:bCs/>
      <w:sz w:val="24"/>
      <w:szCs w:val="24"/>
      <w:lang w:eastAsia="ar-SA"/>
    </w:rPr>
  </w:style>
  <w:style w:type="paragraph" w:customStyle="1" w:styleId="MediumGrid1-Accent21">
    <w:name w:val="Medium Grid 1 - Accent 21"/>
    <w:basedOn w:val="Normal"/>
    <w:qFormat/>
    <w:rsid w:val="00710BF8"/>
    <w:pPr>
      <w:suppressAutoHyphens/>
      <w:spacing w:before="0" w:after="0"/>
      <w:ind w:left="720" w:right="0"/>
    </w:pPr>
    <w:rPr>
      <w:rFonts w:ascii="Calibri" w:hAnsi="Calibri" w:cs="Calibri"/>
      <w:lang w:eastAsia="ar-SA"/>
    </w:rPr>
  </w:style>
  <w:style w:type="paragraph" w:customStyle="1" w:styleId="TableContents">
    <w:name w:val="Table Contents"/>
    <w:basedOn w:val="Normal"/>
    <w:rsid w:val="00710BF8"/>
    <w:pPr>
      <w:suppressLineNumbers/>
      <w:suppressAutoHyphens/>
    </w:pPr>
    <w:rPr>
      <w:szCs w:val="20"/>
      <w:lang w:eastAsia="ar-SA"/>
    </w:rPr>
  </w:style>
  <w:style w:type="paragraph" w:customStyle="1" w:styleId="TableofFigures1">
    <w:name w:val="Table of Figures1"/>
    <w:basedOn w:val="Normal"/>
    <w:next w:val="Normal"/>
    <w:rsid w:val="00710BF8"/>
    <w:pPr>
      <w:suppressAutoHyphens/>
      <w:ind w:left="480" w:hanging="480"/>
    </w:pPr>
    <w:rPr>
      <w:szCs w:val="20"/>
      <w:lang w:eastAsia="ar-SA"/>
    </w:rPr>
  </w:style>
  <w:style w:type="paragraph" w:customStyle="1" w:styleId="BodyTextIndent21">
    <w:name w:val="Body Text Indent 21"/>
    <w:basedOn w:val="Normal"/>
    <w:link w:val="BodyTextIndent2Char"/>
    <w:rsid w:val="00710BF8"/>
    <w:pPr>
      <w:suppressAutoHyphens/>
      <w:ind w:left="1800" w:hanging="360"/>
    </w:pPr>
    <w:rPr>
      <w:szCs w:val="20"/>
      <w:lang w:eastAsia="ar-SA"/>
    </w:rPr>
  </w:style>
  <w:style w:type="paragraph" w:customStyle="1" w:styleId="BodyText31">
    <w:name w:val="Body Text 31"/>
    <w:basedOn w:val="Normal"/>
    <w:link w:val="BodyText3Char"/>
    <w:rsid w:val="00710BF8"/>
    <w:pPr>
      <w:suppressAutoHyphens/>
    </w:pPr>
    <w:rPr>
      <w:sz w:val="16"/>
      <w:szCs w:val="16"/>
      <w:lang w:eastAsia="ar-SA"/>
    </w:rPr>
  </w:style>
  <w:style w:type="paragraph" w:customStyle="1" w:styleId="Heading">
    <w:name w:val="Heading"/>
    <w:basedOn w:val="Normal"/>
    <w:next w:val="BodyText"/>
    <w:rsid w:val="00710BF8"/>
    <w:pPr>
      <w:keepNext/>
      <w:suppressAutoHyphens/>
      <w:spacing w:before="240"/>
    </w:pPr>
    <w:rPr>
      <w:rFonts w:ascii="Albany AMT" w:hAnsi="Albany AMT" w:cs="Albany AMT"/>
      <w:sz w:val="28"/>
      <w:szCs w:val="28"/>
      <w:lang w:eastAsia="ar-SA"/>
    </w:rPr>
  </w:style>
  <w:style w:type="paragraph" w:customStyle="1" w:styleId="Index">
    <w:name w:val="Index"/>
    <w:basedOn w:val="Normal"/>
    <w:rsid w:val="00710BF8"/>
    <w:pPr>
      <w:suppressLineNumbers/>
      <w:suppressAutoHyphens/>
    </w:pPr>
    <w:rPr>
      <w:szCs w:val="20"/>
      <w:lang w:eastAsia="ar-SA"/>
    </w:rPr>
  </w:style>
  <w:style w:type="paragraph" w:customStyle="1" w:styleId="ListContinue1">
    <w:name w:val="List Continue1"/>
    <w:basedOn w:val="Normal"/>
    <w:rsid w:val="00710BF8"/>
    <w:pPr>
      <w:suppressAutoHyphens/>
      <w:ind w:left="360"/>
    </w:pPr>
    <w:rPr>
      <w:szCs w:val="20"/>
      <w:lang w:eastAsia="ar-SA"/>
    </w:rPr>
  </w:style>
  <w:style w:type="paragraph" w:customStyle="1" w:styleId="List1">
    <w:name w:val="List1"/>
    <w:basedOn w:val="Normal"/>
    <w:rsid w:val="00710BF8"/>
    <w:pPr>
      <w:suppressAutoHyphens/>
      <w:ind w:left="360" w:hanging="360"/>
    </w:pPr>
    <w:rPr>
      <w:szCs w:val="20"/>
      <w:lang w:eastAsia="ar-SA"/>
    </w:rPr>
  </w:style>
  <w:style w:type="paragraph" w:customStyle="1" w:styleId="BodyTextIndent31">
    <w:name w:val="Body Text Indent 31"/>
    <w:basedOn w:val="Normal"/>
    <w:link w:val="BodyTextIndent3Char"/>
    <w:rsid w:val="00710BF8"/>
    <w:pPr>
      <w:suppressAutoHyphens/>
      <w:ind w:left="2520" w:hanging="360"/>
    </w:pPr>
    <w:rPr>
      <w:sz w:val="16"/>
      <w:szCs w:val="16"/>
      <w:lang w:eastAsia="ar-SA"/>
    </w:rPr>
  </w:style>
  <w:style w:type="paragraph" w:customStyle="1" w:styleId="TableHeading">
    <w:name w:val="Table Heading"/>
    <w:basedOn w:val="TableContents"/>
    <w:rsid w:val="00710BF8"/>
    <w:pPr>
      <w:jc w:val="center"/>
    </w:pPr>
    <w:rPr>
      <w:b/>
      <w:bCs/>
    </w:rPr>
  </w:style>
  <w:style w:type="paragraph" w:customStyle="1" w:styleId="WW-Default">
    <w:name w:val="WW-Default"/>
    <w:rsid w:val="00710BF8"/>
    <w:pPr>
      <w:suppressAutoHyphens/>
      <w:autoSpaceDE w:val="0"/>
    </w:pPr>
    <w:rPr>
      <w:rFonts w:ascii="Calibri" w:hAnsi="Calibri" w:cs="Calibri"/>
      <w:color w:val="000000"/>
      <w:sz w:val="24"/>
      <w:szCs w:val="24"/>
      <w:lang w:eastAsia="ar-SA"/>
    </w:rPr>
  </w:style>
  <w:style w:type="paragraph" w:customStyle="1" w:styleId="DocumentMap1">
    <w:name w:val="Document Map1"/>
    <w:basedOn w:val="Normal"/>
    <w:link w:val="DocumentMapCharChar"/>
    <w:uiPriority w:val="6"/>
    <w:rsid w:val="00710BF8"/>
    <w:pPr>
      <w:shd w:val="clear" w:color="auto" w:fill="000080"/>
      <w:suppressAutoHyphens/>
    </w:pPr>
    <w:rPr>
      <w:rFonts w:ascii="Times New Roman" w:hAnsi="Times New Roman" w:cs="Times New Roman"/>
      <w:sz w:val="16"/>
      <w:szCs w:val="16"/>
      <w:lang w:eastAsia="ar-SA"/>
    </w:rPr>
  </w:style>
  <w:style w:type="paragraph" w:customStyle="1" w:styleId="MediumList2-Accent21">
    <w:name w:val="Medium List 2 - Accent 21"/>
    <w:rsid w:val="00710BF8"/>
    <w:pPr>
      <w:suppressAutoHyphens/>
    </w:pPr>
    <w:rPr>
      <w:rFonts w:ascii="Arial" w:hAnsi="Arial" w:cs="Arial"/>
      <w:lang w:eastAsia="ar-SA"/>
    </w:rPr>
  </w:style>
  <w:style w:type="paragraph" w:customStyle="1" w:styleId="ListContinue21">
    <w:name w:val="List Continue 21"/>
    <w:basedOn w:val="Normal"/>
    <w:rsid w:val="00710BF8"/>
    <w:pPr>
      <w:suppressAutoHyphens/>
      <w:ind w:left="720" w:right="0"/>
    </w:pPr>
    <w:rPr>
      <w:szCs w:val="20"/>
      <w:lang w:eastAsia="ar-SA"/>
    </w:rPr>
  </w:style>
  <w:style w:type="paragraph" w:customStyle="1" w:styleId="Contents10">
    <w:name w:val="Contents 10"/>
    <w:basedOn w:val="Index"/>
    <w:rsid w:val="00710BF8"/>
    <w:pPr>
      <w:tabs>
        <w:tab w:val="right" w:leader="dot" w:pos="7425"/>
      </w:tabs>
      <w:ind w:left="2547" w:right="0"/>
    </w:pPr>
  </w:style>
  <w:style w:type="paragraph" w:customStyle="1" w:styleId="MessageHeader1">
    <w:name w:val="Message Header1"/>
    <w:basedOn w:val="Normal"/>
    <w:link w:val="MessageHeaderChar"/>
    <w:rsid w:val="00710BF8"/>
    <w:pPr>
      <w:shd w:val="clear" w:color="auto" w:fill="CCCCCC"/>
      <w:suppressAutoHyphens/>
      <w:ind w:left="1080" w:hanging="1080"/>
    </w:pPr>
    <w:rPr>
      <w:rFonts w:ascii="Cambria" w:hAnsi="Cambria" w:cs="Times New Roman"/>
      <w:sz w:val="24"/>
      <w:szCs w:val="24"/>
      <w:shd w:val="pct20" w:color="auto" w:fill="auto"/>
      <w:lang w:eastAsia="ar-SA"/>
    </w:rPr>
  </w:style>
  <w:style w:type="paragraph" w:customStyle="1" w:styleId="ListNumber21">
    <w:name w:val="List Number 21"/>
    <w:basedOn w:val="Normal"/>
    <w:rsid w:val="00710BF8"/>
    <w:pPr>
      <w:numPr>
        <w:numId w:val="6"/>
      </w:numPr>
      <w:tabs>
        <w:tab w:val="left" w:pos="720"/>
      </w:tabs>
      <w:suppressAutoHyphens/>
    </w:pPr>
    <w:rPr>
      <w:szCs w:val="20"/>
      <w:lang w:eastAsia="ar-SA"/>
    </w:rPr>
  </w:style>
  <w:style w:type="character" w:customStyle="1" w:styleId="CommentSubjectChar1">
    <w:name w:val="Comment Subject Char1"/>
    <w:link w:val="CommentSubject"/>
    <w:uiPriority w:val="99"/>
    <w:rsid w:val="00710BF8"/>
    <w:rPr>
      <w:rFonts w:ascii="Arial" w:hAnsi="Arial" w:cs="Arial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0B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right="0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0BF8"/>
    <w:rPr>
      <w:rFonts w:ascii="Courier New" w:eastAsia="Times New Roman" w:hAnsi="Courier New" w:cs="Courier New"/>
    </w:rPr>
  </w:style>
  <w:style w:type="paragraph" w:customStyle="1" w:styleId="ColorfulShading-Accent12">
    <w:name w:val="Colorful Shading - Accent 12"/>
    <w:hidden/>
    <w:uiPriority w:val="71"/>
    <w:rsid w:val="00710BF8"/>
    <w:rPr>
      <w:rFonts w:ascii="Arial" w:hAnsi="Arial" w:cs="Arial"/>
      <w:lang w:eastAsia="ar-SA"/>
    </w:rPr>
  </w:style>
  <w:style w:type="character" w:customStyle="1" w:styleId="WW8Num7z0">
    <w:name w:val="WW8Num7z0"/>
    <w:uiPriority w:val="3"/>
    <w:rsid w:val="00710BF8"/>
    <w:rPr>
      <w:rFonts w:ascii="Symbol" w:hAnsi="Symbol"/>
    </w:rPr>
  </w:style>
  <w:style w:type="character" w:customStyle="1" w:styleId="WW8Num2z2">
    <w:name w:val="WW8Num2z2"/>
    <w:uiPriority w:val="3"/>
    <w:rsid w:val="00710BF8"/>
    <w:rPr>
      <w:bCs w:val="0"/>
      <w:iCs w:val="0"/>
      <w:caps w:val="0"/>
      <w:smallCaps w:val="0"/>
      <w:vanish w:val="0"/>
      <w:color w:val="000000"/>
      <w:spacing w:val="0"/>
      <w:kern w:val="1"/>
      <w:position w:val="0"/>
      <w:sz w:val="24"/>
      <w:vertAlign w:val="baseline"/>
      <w:em w:val="none"/>
    </w:rPr>
  </w:style>
  <w:style w:type="character" w:customStyle="1" w:styleId="WW8Num5z0">
    <w:name w:val="WW8Num5z0"/>
    <w:uiPriority w:val="3"/>
    <w:rsid w:val="00710BF8"/>
    <w:rPr>
      <w:rFonts w:ascii="Symbol" w:hAnsi="Symbol"/>
    </w:rPr>
  </w:style>
  <w:style w:type="character" w:customStyle="1" w:styleId="pun">
    <w:name w:val="pun"/>
    <w:rsid w:val="00710BF8"/>
  </w:style>
  <w:style w:type="character" w:customStyle="1" w:styleId="HTMLCode1">
    <w:name w:val="HTML Code1"/>
    <w:uiPriority w:val="4"/>
    <w:rsid w:val="00710BF8"/>
    <w:rPr>
      <w:rFonts w:ascii="Courier New" w:eastAsia="Times New Roman" w:hAnsi="Courier New" w:cs="Courier New"/>
      <w:sz w:val="20"/>
      <w:szCs w:val="20"/>
    </w:rPr>
  </w:style>
  <w:style w:type="character" w:customStyle="1" w:styleId="WW8Num7z2">
    <w:name w:val="WW8Num7z2"/>
    <w:uiPriority w:val="3"/>
    <w:rsid w:val="00710BF8"/>
    <w:rPr>
      <w:rFonts w:ascii="Wingdings" w:hAnsi="Wingdings"/>
    </w:rPr>
  </w:style>
  <w:style w:type="character" w:customStyle="1" w:styleId="WW8Num1z2">
    <w:name w:val="WW8Num1z2"/>
    <w:uiPriority w:val="3"/>
    <w:rsid w:val="00710BF8"/>
    <w:rPr>
      <w:rFonts w:ascii="Wingdings" w:hAnsi="Wingdings"/>
    </w:rPr>
  </w:style>
  <w:style w:type="character" w:customStyle="1" w:styleId="CommentTextChar1">
    <w:name w:val="Comment Text Char1"/>
    <w:uiPriority w:val="6"/>
    <w:rsid w:val="00710BF8"/>
  </w:style>
  <w:style w:type="character" w:customStyle="1" w:styleId="DefaultParagraphFont1">
    <w:name w:val="Default Paragraph Font1"/>
    <w:uiPriority w:val="6"/>
    <w:rsid w:val="00710BF8"/>
  </w:style>
  <w:style w:type="character" w:customStyle="1" w:styleId="a">
    <w:name w:val="脚注符"/>
    <w:rsid w:val="00710BF8"/>
    <w:rPr>
      <w:vertAlign w:val="superscript"/>
    </w:rPr>
  </w:style>
  <w:style w:type="character" w:customStyle="1" w:styleId="WW8Num7z1">
    <w:name w:val="WW8Num7z1"/>
    <w:uiPriority w:val="3"/>
    <w:rsid w:val="00710BF8"/>
    <w:rPr>
      <w:rFonts w:ascii="Courier New" w:hAnsi="Courier New" w:cs="Courier New"/>
    </w:rPr>
  </w:style>
  <w:style w:type="character" w:customStyle="1" w:styleId="WW8Num3z2">
    <w:name w:val="WW8Num3z2"/>
    <w:uiPriority w:val="3"/>
    <w:rsid w:val="00710BF8"/>
    <w:rPr>
      <w:rFonts w:ascii="Wingdings" w:hAnsi="Wingdings"/>
    </w:rPr>
  </w:style>
  <w:style w:type="character" w:customStyle="1" w:styleId="WW8Num3z1">
    <w:name w:val="WW8Num3z1"/>
    <w:uiPriority w:val="3"/>
    <w:rsid w:val="00710BF8"/>
    <w:rPr>
      <w:rFonts w:ascii="Courier New" w:hAnsi="Courier New" w:cs="Courier New"/>
    </w:rPr>
  </w:style>
  <w:style w:type="character" w:customStyle="1" w:styleId="a0">
    <w:name w:val="尾标符"/>
    <w:rsid w:val="00710BF8"/>
    <w:rPr>
      <w:vertAlign w:val="superscript"/>
    </w:rPr>
  </w:style>
  <w:style w:type="character" w:customStyle="1" w:styleId="apple-style-span">
    <w:name w:val="apple-style-span"/>
    <w:rsid w:val="00710BF8"/>
  </w:style>
  <w:style w:type="character" w:customStyle="1" w:styleId="jsonstring">
    <w:name w:val="jsonstring"/>
    <w:uiPriority w:val="6"/>
    <w:rsid w:val="00710BF8"/>
  </w:style>
  <w:style w:type="character" w:customStyle="1" w:styleId="HTMLPreformattedCharChar">
    <w:name w:val="HTML Preformatted Char Char"/>
    <w:uiPriority w:val="4"/>
    <w:rsid w:val="00710BF8"/>
    <w:rPr>
      <w:rFonts w:ascii="Courier New" w:eastAsia="Times New Roman" w:hAnsi="Courier New" w:cs="Courier New"/>
    </w:rPr>
  </w:style>
  <w:style w:type="character" w:customStyle="1" w:styleId="WW8Num2z1">
    <w:name w:val="WW8Num2z1"/>
    <w:uiPriority w:val="3"/>
    <w:rsid w:val="00710BF8"/>
    <w:rPr>
      <w:rFonts w:cs="Times New Roman"/>
      <w:b w:val="0"/>
      <w:bCs w:val="0"/>
      <w:i w:val="0"/>
      <w:iCs w:val="0"/>
      <w:caps w:val="0"/>
      <w:smallCaps w:val="0"/>
      <w:strike w:val="0"/>
      <w:dstrike w:val="0"/>
      <w:vanish w:val="0"/>
      <w:spacing w:val="0"/>
      <w:kern w:val="1"/>
      <w:position w:val="0"/>
      <w:sz w:val="24"/>
      <w:u w:val="none"/>
      <w:vertAlign w:val="baseline"/>
      <w:em w:val="none"/>
    </w:rPr>
  </w:style>
  <w:style w:type="character" w:customStyle="1" w:styleId="WW8Num1z0">
    <w:name w:val="WW8Num1z0"/>
    <w:uiPriority w:val="3"/>
    <w:rsid w:val="00710BF8"/>
    <w:rPr>
      <w:rFonts w:ascii="Symbol" w:hAnsi="Symbol"/>
    </w:rPr>
  </w:style>
  <w:style w:type="character" w:customStyle="1" w:styleId="WW8Num1z1">
    <w:name w:val="WW8Num1z1"/>
    <w:uiPriority w:val="3"/>
    <w:rsid w:val="00710BF8"/>
    <w:rPr>
      <w:rFonts w:ascii="Courier New" w:hAnsi="Courier New"/>
    </w:rPr>
  </w:style>
  <w:style w:type="character" w:customStyle="1" w:styleId="Absatz-Standardschriftart">
    <w:name w:val="Absatz-Standardschriftart"/>
    <w:uiPriority w:val="7"/>
    <w:rsid w:val="00710BF8"/>
  </w:style>
  <w:style w:type="character" w:customStyle="1" w:styleId="jsontag">
    <w:name w:val="jsontag"/>
    <w:uiPriority w:val="6"/>
    <w:rsid w:val="00710BF8"/>
  </w:style>
  <w:style w:type="character" w:customStyle="1" w:styleId="BalloonTextCharChar">
    <w:name w:val="Balloon Text Char Char"/>
    <w:uiPriority w:val="6"/>
    <w:rsid w:val="00710BF8"/>
    <w:rPr>
      <w:rFonts w:ascii="Tahoma" w:hAnsi="Tahoma" w:cs="Tahoma"/>
      <w:sz w:val="16"/>
      <w:szCs w:val="16"/>
    </w:rPr>
  </w:style>
  <w:style w:type="character" w:customStyle="1" w:styleId="kwd">
    <w:name w:val="kwd"/>
    <w:rsid w:val="00710BF8"/>
  </w:style>
  <w:style w:type="character" w:customStyle="1" w:styleId="CommentTextCharChar">
    <w:name w:val="Comment Text Char Char"/>
    <w:uiPriority w:val="6"/>
    <w:rsid w:val="00710BF8"/>
    <w:rPr>
      <w:rFonts w:ascii="Arial" w:hAnsi="Arial" w:cs="Arial"/>
      <w:sz w:val="24"/>
      <w:szCs w:val="24"/>
    </w:rPr>
  </w:style>
  <w:style w:type="character" w:customStyle="1" w:styleId="CommentReference11">
    <w:name w:val="Comment Reference11"/>
    <w:uiPriority w:val="6"/>
    <w:rsid w:val="00710BF8"/>
    <w:rPr>
      <w:sz w:val="16"/>
      <w:szCs w:val="16"/>
    </w:rPr>
  </w:style>
  <w:style w:type="character" w:customStyle="1" w:styleId="EndnoteTextChar">
    <w:name w:val="Endnote Text Char"/>
    <w:uiPriority w:val="6"/>
    <w:rsid w:val="00710BF8"/>
    <w:rPr>
      <w:rFonts w:ascii="Cambria" w:hAnsi="Cambria"/>
    </w:rPr>
  </w:style>
  <w:style w:type="character" w:customStyle="1" w:styleId="jsonname">
    <w:name w:val="jsonname"/>
    <w:uiPriority w:val="6"/>
    <w:rsid w:val="00710BF8"/>
  </w:style>
  <w:style w:type="character" w:customStyle="1" w:styleId="str">
    <w:name w:val="str"/>
    <w:rsid w:val="00710BF8"/>
  </w:style>
  <w:style w:type="character" w:customStyle="1" w:styleId="CommentSubjectCharChar">
    <w:name w:val="Comment Subject Char Char"/>
    <w:uiPriority w:val="6"/>
    <w:rsid w:val="00710BF8"/>
    <w:rPr>
      <w:rFonts w:ascii="Arial" w:hAnsi="Arial" w:cs="Arial"/>
      <w:b/>
      <w:bCs/>
      <w:sz w:val="24"/>
      <w:szCs w:val="24"/>
    </w:rPr>
  </w:style>
  <w:style w:type="paragraph" w:customStyle="1" w:styleId="ColorfulShading-Accent31">
    <w:name w:val="Colorful Shading - Accent 31"/>
    <w:basedOn w:val="Normal"/>
    <w:uiPriority w:val="6"/>
    <w:rsid w:val="00710BF8"/>
    <w:pPr>
      <w:widowControl w:val="0"/>
      <w:suppressAutoHyphens/>
      <w:spacing w:before="0" w:after="200" w:line="276" w:lineRule="auto"/>
      <w:ind w:left="720" w:right="0"/>
    </w:pPr>
    <w:rPr>
      <w:rFonts w:ascii="Times New Roman" w:eastAsia="Times New Roman" w:hAnsi="Times New Roman" w:cs="Times New Roman"/>
      <w:szCs w:val="20"/>
    </w:rPr>
  </w:style>
  <w:style w:type="paragraph" w:customStyle="1" w:styleId="TOCHeading1">
    <w:name w:val="TOC Heading1"/>
    <w:basedOn w:val="Heading1"/>
    <w:next w:val="Normal"/>
    <w:uiPriority w:val="4"/>
    <w:qFormat/>
    <w:rsid w:val="00710BF8"/>
    <w:pPr>
      <w:keepLines/>
      <w:widowControl w:val="0"/>
      <w:tabs>
        <w:tab w:val="left" w:pos="0"/>
      </w:tabs>
      <w:spacing w:before="480" w:after="0" w:line="276" w:lineRule="auto"/>
      <w:ind w:right="0"/>
    </w:pPr>
    <w:rPr>
      <w:rFonts w:ascii="Cambria" w:eastAsia="MS Gothic" w:hAnsi="Cambria" w:cs="Times New Roman"/>
      <w:bCs/>
      <w:color w:val="008080"/>
      <w:kern w:val="1"/>
      <w:szCs w:val="28"/>
    </w:rPr>
  </w:style>
  <w:style w:type="paragraph" w:customStyle="1" w:styleId="CommentSubject11">
    <w:name w:val="Comment Subject11"/>
    <w:basedOn w:val="CommentText1"/>
    <w:next w:val="CommentText1"/>
    <w:uiPriority w:val="6"/>
    <w:rsid w:val="00710BF8"/>
    <w:pPr>
      <w:suppressAutoHyphens w:val="0"/>
      <w:spacing w:before="0" w:after="200" w:line="276" w:lineRule="auto"/>
      <w:ind w:right="0"/>
    </w:pPr>
    <w:rPr>
      <w:b/>
      <w:bCs/>
    </w:rPr>
  </w:style>
  <w:style w:type="paragraph" w:customStyle="1" w:styleId="Table-Type">
    <w:name w:val="Table - Type"/>
    <w:basedOn w:val="Normal"/>
    <w:rsid w:val="00710BF8"/>
    <w:pPr>
      <w:widowControl w:val="0"/>
      <w:suppressAutoHyphens/>
      <w:autoSpaceDE w:val="0"/>
      <w:spacing w:before="0" w:after="200" w:line="320" w:lineRule="atLeast"/>
      <w:ind w:right="0"/>
    </w:pPr>
    <w:rPr>
      <w:rFonts w:ascii="Cambria" w:eastAsia="Times New Roman" w:hAnsi="Cambria" w:cs="Cambria"/>
      <w:i/>
      <w:iCs/>
      <w:szCs w:val="20"/>
      <w:lang w:eastAsia="zh-CN"/>
    </w:rPr>
  </w:style>
  <w:style w:type="paragraph" w:customStyle="1" w:styleId="CharChar">
    <w:name w:val="题注 Char Char"/>
    <w:basedOn w:val="Normal"/>
    <w:rsid w:val="00710BF8"/>
    <w:pPr>
      <w:widowControl w:val="0"/>
      <w:suppressLineNumbers/>
      <w:suppressAutoHyphens/>
      <w:spacing w:before="120" w:line="276" w:lineRule="auto"/>
      <w:ind w:right="0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10">
    <w:name w:val="内容目录 10"/>
    <w:basedOn w:val="a1"/>
    <w:rsid w:val="00710BF8"/>
    <w:pPr>
      <w:tabs>
        <w:tab w:val="right" w:leader="dot" w:pos="7091"/>
      </w:tabs>
      <w:ind w:left="2547"/>
    </w:pPr>
  </w:style>
  <w:style w:type="paragraph" w:customStyle="1" w:styleId="TableofFigures11">
    <w:name w:val="Table of Figures11"/>
    <w:basedOn w:val="Normal"/>
    <w:next w:val="Normal"/>
    <w:uiPriority w:val="6"/>
    <w:rsid w:val="00710BF8"/>
    <w:pPr>
      <w:widowControl w:val="0"/>
      <w:suppressAutoHyphens/>
      <w:spacing w:before="0" w:after="200" w:line="276" w:lineRule="auto"/>
      <w:ind w:right="0"/>
    </w:pPr>
    <w:rPr>
      <w:rFonts w:ascii="Times New Roman" w:eastAsia="Times New Roman" w:hAnsi="Times New Roman" w:cs="Times New Roman"/>
      <w:szCs w:val="20"/>
    </w:rPr>
  </w:style>
  <w:style w:type="paragraph" w:styleId="EndnoteText">
    <w:name w:val="endnote text"/>
    <w:basedOn w:val="Normal"/>
    <w:link w:val="EndnoteTextChar1"/>
    <w:rsid w:val="00710BF8"/>
    <w:pPr>
      <w:widowControl w:val="0"/>
      <w:suppressAutoHyphens/>
      <w:spacing w:before="0" w:after="200" w:line="276" w:lineRule="auto"/>
      <w:ind w:right="0"/>
    </w:pPr>
    <w:rPr>
      <w:rFonts w:ascii="Cambria" w:eastAsia="Times New Roman" w:hAnsi="Cambria" w:cs="Times New Roman"/>
      <w:szCs w:val="20"/>
    </w:rPr>
  </w:style>
  <w:style w:type="character" w:customStyle="1" w:styleId="EndnoteTextChar1">
    <w:name w:val="Endnote Text Char1"/>
    <w:basedOn w:val="DefaultParagraphFont"/>
    <w:link w:val="EndnoteText"/>
    <w:rsid w:val="00710BF8"/>
    <w:rPr>
      <w:rFonts w:ascii="Cambria" w:eastAsia="Times New Roman" w:hAnsi="Cambria"/>
    </w:rPr>
  </w:style>
  <w:style w:type="paragraph" w:customStyle="1" w:styleId="MediumList1-Accent61">
    <w:name w:val="Medium List 1 - Accent 61"/>
    <w:basedOn w:val="Normal"/>
    <w:uiPriority w:val="6"/>
    <w:rsid w:val="00710BF8"/>
    <w:pPr>
      <w:widowControl w:val="0"/>
      <w:suppressAutoHyphens/>
      <w:spacing w:before="0" w:after="0"/>
      <w:ind w:left="720" w:right="0"/>
    </w:pPr>
    <w:rPr>
      <w:rFonts w:ascii="Calibri" w:eastAsia="Times New Roman" w:hAnsi="Calibri" w:cs="Calibri"/>
      <w:szCs w:val="20"/>
    </w:rPr>
  </w:style>
  <w:style w:type="paragraph" w:customStyle="1" w:styleId="BalloonText1">
    <w:name w:val="Balloon Text1"/>
    <w:basedOn w:val="Normal"/>
    <w:uiPriority w:val="6"/>
    <w:rsid w:val="00710BF8"/>
    <w:pPr>
      <w:widowControl w:val="0"/>
      <w:suppressAutoHyphens/>
      <w:spacing w:before="0" w:after="0"/>
      <w:ind w:right="0"/>
    </w:pPr>
    <w:rPr>
      <w:rFonts w:ascii="Tahoma" w:eastAsia="Times New Roman" w:hAnsi="Tahoma" w:cs="Tahoma"/>
      <w:sz w:val="16"/>
      <w:szCs w:val="16"/>
    </w:rPr>
  </w:style>
  <w:style w:type="paragraph" w:customStyle="1" w:styleId="a2">
    <w:name w:val="表格内容"/>
    <w:basedOn w:val="Normal"/>
    <w:rsid w:val="00710BF8"/>
    <w:pPr>
      <w:widowControl w:val="0"/>
      <w:suppressLineNumbers/>
      <w:suppressAutoHyphens/>
      <w:spacing w:before="0" w:after="200" w:line="276" w:lineRule="auto"/>
      <w:ind w:right="0"/>
    </w:pPr>
    <w:rPr>
      <w:rFonts w:ascii="Times New Roman" w:eastAsia="Times New Roman" w:hAnsi="Times New Roman" w:cs="Times New Roman"/>
      <w:szCs w:val="20"/>
    </w:rPr>
  </w:style>
  <w:style w:type="paragraph" w:customStyle="1" w:styleId="HTMLPreformatted1">
    <w:name w:val="HTML Preformatted1"/>
    <w:basedOn w:val="Normal"/>
    <w:uiPriority w:val="4"/>
    <w:rsid w:val="00710BF8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before="0" w:after="0"/>
      <w:ind w:right="0"/>
    </w:pPr>
    <w:rPr>
      <w:rFonts w:ascii="Courier New" w:eastAsia="Times New Roman" w:hAnsi="Courier New" w:cs="Courier New"/>
      <w:szCs w:val="20"/>
    </w:rPr>
  </w:style>
  <w:style w:type="character" w:customStyle="1" w:styleId="FootnoteTextChar1">
    <w:name w:val="Footnote Text Char1"/>
    <w:rsid w:val="00710BF8"/>
    <w:rPr>
      <w:rFonts w:ascii="Arial" w:eastAsia="Times New Roman" w:hAnsi="Arial"/>
    </w:rPr>
  </w:style>
  <w:style w:type="paragraph" w:customStyle="1" w:styleId="CharChar0">
    <w:name w:val="标题 Char Char"/>
    <w:basedOn w:val="Normal"/>
    <w:next w:val="BodyText"/>
    <w:rsid w:val="00710BF8"/>
    <w:pPr>
      <w:keepNext/>
      <w:widowControl w:val="0"/>
      <w:suppressAutoHyphens/>
      <w:spacing w:before="240" w:line="276" w:lineRule="auto"/>
      <w:ind w:right="0"/>
    </w:pPr>
    <w:rPr>
      <w:rFonts w:ascii="DejaVu Sans" w:eastAsia="DejaVu Sans" w:hAnsi="DejaVu Sans" w:cs="DejaVu Sans"/>
      <w:sz w:val="28"/>
      <w:szCs w:val="28"/>
    </w:rPr>
  </w:style>
  <w:style w:type="paragraph" w:customStyle="1" w:styleId="CommentText1">
    <w:name w:val="Comment Text1"/>
    <w:basedOn w:val="Normal"/>
    <w:rsid w:val="00710BF8"/>
    <w:pPr>
      <w:widowControl w:val="0"/>
      <w:suppressAutoHyphens/>
    </w:pPr>
    <w:rPr>
      <w:rFonts w:eastAsia="Times New Roman"/>
      <w:sz w:val="24"/>
      <w:szCs w:val="24"/>
    </w:rPr>
  </w:style>
  <w:style w:type="paragraph" w:customStyle="1" w:styleId="MediumGrid21">
    <w:name w:val="Medium Grid 21"/>
    <w:link w:val="MediumGrid2Char"/>
    <w:rsid w:val="00710BF8"/>
    <w:pPr>
      <w:widowControl w:val="0"/>
      <w:suppressAutoHyphens/>
    </w:pPr>
    <w:rPr>
      <w:rFonts w:ascii="Arial" w:hAnsi="Arial" w:cs="Calibri"/>
      <w:szCs w:val="22"/>
      <w:lang w:eastAsia="ar-SA"/>
    </w:rPr>
  </w:style>
  <w:style w:type="paragraph" w:customStyle="1" w:styleId="a1">
    <w:name w:val="目录"/>
    <w:basedOn w:val="Normal"/>
    <w:rsid w:val="00710BF8"/>
    <w:pPr>
      <w:widowControl w:val="0"/>
      <w:suppressLineNumbers/>
      <w:suppressAutoHyphens/>
      <w:spacing w:before="0" w:after="200" w:line="276" w:lineRule="auto"/>
      <w:ind w:right="0"/>
    </w:pPr>
    <w:rPr>
      <w:rFonts w:ascii="Times New Roman" w:eastAsia="Times New Roman" w:hAnsi="Times New Roman" w:cs="Times New Roman"/>
      <w:szCs w:val="20"/>
    </w:rPr>
  </w:style>
  <w:style w:type="paragraph" w:customStyle="1" w:styleId="Caption1">
    <w:name w:val="Caption1"/>
    <w:basedOn w:val="Normal"/>
    <w:next w:val="Normal"/>
    <w:uiPriority w:val="7"/>
    <w:rsid w:val="00710BF8"/>
    <w:pPr>
      <w:widowControl w:val="0"/>
      <w:suppressAutoHyphens/>
      <w:spacing w:before="120"/>
    </w:pPr>
    <w:rPr>
      <w:rFonts w:ascii="Times New Roman" w:eastAsia="Times New Roman" w:hAnsi="Times New Roman"/>
      <w:szCs w:val="20"/>
    </w:rPr>
  </w:style>
  <w:style w:type="paragraph" w:customStyle="1" w:styleId="a3">
    <w:name w:val="表格标题"/>
    <w:basedOn w:val="a2"/>
    <w:rsid w:val="00710BF8"/>
    <w:pPr>
      <w:jc w:val="center"/>
    </w:pPr>
    <w:rPr>
      <w:b/>
      <w:bCs/>
    </w:rPr>
  </w:style>
  <w:style w:type="character" w:customStyle="1" w:styleId="jsonparserkeyname">
    <w:name w:val="json_parser_keyname"/>
    <w:basedOn w:val="DefaultParagraphFont"/>
    <w:rsid w:val="00A6090B"/>
  </w:style>
  <w:style w:type="character" w:customStyle="1" w:styleId="jsonparserpunctuation">
    <w:name w:val="json_parser_punctuation"/>
    <w:basedOn w:val="DefaultParagraphFont"/>
    <w:rsid w:val="00A6090B"/>
  </w:style>
  <w:style w:type="character" w:customStyle="1" w:styleId="jsonparserstringvalue">
    <w:name w:val="json_parser_stringvalue"/>
    <w:basedOn w:val="DefaultParagraphFont"/>
    <w:rsid w:val="00A6090B"/>
  </w:style>
  <w:style w:type="character" w:customStyle="1" w:styleId="jsonparsernumeric">
    <w:name w:val="json_parser_numeric"/>
    <w:basedOn w:val="DefaultParagraphFont"/>
    <w:rsid w:val="00A6090B"/>
  </w:style>
  <w:style w:type="character" w:customStyle="1" w:styleId="jsonparserarraycounter">
    <w:name w:val="json_parser_arraycounter"/>
    <w:basedOn w:val="DefaultParagraphFont"/>
    <w:rsid w:val="00AB7FB9"/>
  </w:style>
  <w:style w:type="character" w:customStyle="1" w:styleId="jsonparserarraykeynumber">
    <w:name w:val="json_parser_arraykeynumber"/>
    <w:basedOn w:val="DefaultParagraphFont"/>
    <w:rsid w:val="00AB7FB9"/>
  </w:style>
  <w:style w:type="character" w:customStyle="1" w:styleId="jsonparserbooleanvalue">
    <w:name w:val="json_parser_booleanvalue"/>
    <w:basedOn w:val="DefaultParagraphFont"/>
    <w:rsid w:val="00AB7FB9"/>
  </w:style>
  <w:style w:type="paragraph" w:customStyle="1" w:styleId="AQHeader">
    <w:name w:val="AQ Header"/>
    <w:basedOn w:val="Header"/>
    <w:rsid w:val="00BD2AF0"/>
    <w:pPr>
      <w:tabs>
        <w:tab w:val="clear" w:pos="4320"/>
        <w:tab w:val="clear" w:pos="8640"/>
        <w:tab w:val="right" w:pos="9360"/>
      </w:tabs>
      <w:spacing w:before="80" w:after="0"/>
      <w:ind w:right="0"/>
    </w:pPr>
    <w:rPr>
      <w:rFonts w:eastAsia="Times New Roman" w:cs="Times New Roman"/>
      <w:i/>
      <w:iCs/>
      <w:color w:val="FFFFFF" w:themeColor="background1"/>
      <w:szCs w:val="24"/>
    </w:rPr>
  </w:style>
  <w:style w:type="character" w:customStyle="1" w:styleId="jsonparsernullvalue">
    <w:name w:val="json_parser_nullvalue"/>
    <w:basedOn w:val="DefaultParagraphFont"/>
    <w:rsid w:val="00C414D7"/>
  </w:style>
  <w:style w:type="paragraph" w:styleId="TOCHeading">
    <w:name w:val="TOC Heading"/>
    <w:basedOn w:val="Heading1"/>
    <w:next w:val="Normal"/>
    <w:uiPriority w:val="39"/>
    <w:unhideWhenUsed/>
    <w:qFormat/>
    <w:rsid w:val="006513E8"/>
    <w:pPr>
      <w:keepLines/>
      <w:spacing w:after="0" w:line="259" w:lineRule="auto"/>
      <w:ind w:right="0"/>
      <w:outlineLvl w:val="9"/>
    </w:pPr>
    <w:rPr>
      <w:rFonts w:eastAsiaTheme="majorEastAsia" w:cstheme="majorBidi"/>
      <w:b w:val="0"/>
      <w:color w:val="7F7F7F" w:themeColor="text1" w:themeTint="80"/>
      <w:kern w:val="0"/>
      <w:sz w:val="32"/>
      <w:szCs w:val="32"/>
    </w:rPr>
  </w:style>
  <w:style w:type="paragraph" w:styleId="NoSpacing">
    <w:name w:val="No Spacing"/>
    <w:uiPriority w:val="99"/>
    <w:qFormat/>
    <w:rsid w:val="00934A06"/>
    <w:pPr>
      <w:ind w:right="-187"/>
    </w:pPr>
    <w:rPr>
      <w:rFonts w:ascii="Arial" w:hAnsi="Arial" w:cs="Arial"/>
      <w:szCs w:val="22"/>
    </w:rPr>
  </w:style>
  <w:style w:type="paragraph" w:styleId="Revision">
    <w:name w:val="Revision"/>
    <w:hidden/>
    <w:uiPriority w:val="71"/>
    <w:rsid w:val="00517B1D"/>
    <w:rPr>
      <w:rFonts w:ascii="Arial" w:hAnsi="Arial" w:cs="Arial"/>
      <w:szCs w:val="22"/>
    </w:rPr>
  </w:style>
  <w:style w:type="table" w:styleId="TableGridLight">
    <w:name w:val="Grid Table Light"/>
    <w:basedOn w:val="TableNormal"/>
    <w:uiPriority w:val="40"/>
    <w:rsid w:val="0072309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Q-03Legal">
    <w:name w:val="AQ-03 Legal"/>
    <w:rsid w:val="00EF331C"/>
    <w:pPr>
      <w:jc w:val="both"/>
    </w:pPr>
    <w:rPr>
      <w:rFonts w:ascii="Arial" w:eastAsia="Times New Roman" w:hAnsi="Arial"/>
      <w:snapToGrid w:val="0"/>
      <w:color w:val="404040"/>
      <w:sz w:val="12"/>
      <w:szCs w:val="24"/>
    </w:rPr>
  </w:style>
  <w:style w:type="paragraph" w:customStyle="1" w:styleId="AQFooterTOC">
    <w:name w:val="AQ Footer TOC"/>
    <w:basedOn w:val="Normal"/>
    <w:rsid w:val="00EF331C"/>
    <w:pPr>
      <w:tabs>
        <w:tab w:val="center" w:pos="4680"/>
        <w:tab w:val="right" w:pos="9360"/>
      </w:tabs>
      <w:spacing w:before="80" w:after="0"/>
      <w:ind w:right="0"/>
    </w:pPr>
    <w:rPr>
      <w:rFonts w:eastAsia="Times New Roman" w:cs="Times New Roman"/>
      <w:color w:val="FFFFFF" w:themeColor="background1"/>
      <w:sz w:val="16"/>
      <w:szCs w:val="24"/>
    </w:rPr>
  </w:style>
  <w:style w:type="paragraph" w:customStyle="1" w:styleId="AQ-04Tableofcontentsheading">
    <w:name w:val="AQ-04 Table of contents heading"/>
    <w:rsid w:val="00EF331C"/>
    <w:pPr>
      <w:spacing w:after="360"/>
      <w:jc w:val="center"/>
    </w:pPr>
    <w:rPr>
      <w:rFonts w:ascii="Arial" w:eastAsia="Times New Roman" w:hAnsi="Arial"/>
      <w:b/>
      <w:caps/>
      <w:sz w:val="28"/>
      <w:szCs w:val="24"/>
    </w:rPr>
  </w:style>
  <w:style w:type="paragraph" w:customStyle="1" w:styleId="AQ-01Titleoncoverpage">
    <w:name w:val="AQ-01 Title on cover page"/>
    <w:next w:val="AQ-02Subtitleoncoverpage"/>
    <w:rsid w:val="00EF331C"/>
    <w:pPr>
      <w:jc w:val="right"/>
    </w:pPr>
    <w:rPr>
      <w:rFonts w:ascii="Arial" w:eastAsia="Times New Roman" w:hAnsi="Arial"/>
      <w:b/>
      <w:bCs/>
      <w:caps/>
      <w:sz w:val="28"/>
      <w:szCs w:val="24"/>
    </w:rPr>
  </w:style>
  <w:style w:type="paragraph" w:customStyle="1" w:styleId="AQ-02Subtitleoncoverpage">
    <w:name w:val="AQ-02 Subtitle on cover page"/>
    <w:rsid w:val="00EF331C"/>
    <w:pPr>
      <w:spacing w:after="1200"/>
      <w:contextualSpacing/>
      <w:jc w:val="right"/>
    </w:pPr>
    <w:rPr>
      <w:rFonts w:ascii="Arial" w:eastAsia="Times New Roman" w:hAnsi="Arial"/>
      <w:sz w:val="24"/>
      <w:szCs w:val="24"/>
    </w:rPr>
  </w:style>
  <w:style w:type="paragraph" w:customStyle="1" w:styleId="Heading1Before0pt">
    <w:name w:val="Heading 1 + Before:  0 pt"/>
    <w:basedOn w:val="Heading1"/>
    <w:next w:val="AQ-5Body"/>
    <w:rsid w:val="00EF331C"/>
    <w:pPr>
      <w:pageBreakBefore w:val="0"/>
      <w:suppressAutoHyphens w:val="0"/>
      <w:spacing w:before="0" w:after="120" w:line="240" w:lineRule="auto"/>
      <w:ind w:left="522" w:right="0" w:hanging="432"/>
    </w:pPr>
    <w:rPr>
      <w:rFonts w:eastAsia="Times New Roman" w:cs="Times New Roman"/>
      <w:bCs/>
      <w:color w:val="FFFFFF" w:themeColor="background1"/>
      <w:kern w:val="0"/>
      <w:szCs w:val="20"/>
      <w:lang w:val="x-none" w:eastAsia="x-none"/>
    </w:rPr>
  </w:style>
  <w:style w:type="paragraph" w:customStyle="1" w:styleId="AQ-7Image">
    <w:name w:val="AQ-7 Image"/>
    <w:basedOn w:val="AQ-5Body"/>
    <w:rsid w:val="00EF331C"/>
    <w:pPr>
      <w:keepNext/>
      <w:spacing w:before="120" w:after="120"/>
    </w:pPr>
    <w:rPr>
      <w:rFonts w:eastAsia="Times New Roman"/>
      <w:color w:val="FFFFFF" w:themeColor="background1"/>
    </w:rPr>
  </w:style>
  <w:style w:type="paragraph" w:customStyle="1" w:styleId="AQ-04Tableoffiguresheading">
    <w:name w:val="AQ-04 Table of figures heading"/>
    <w:basedOn w:val="AQ-04Tableofcontentsheading"/>
    <w:rsid w:val="00EF331C"/>
    <w:pPr>
      <w:spacing w:before="360"/>
    </w:pPr>
    <w:rPr>
      <w:bCs/>
      <w:szCs w:val="20"/>
    </w:rPr>
  </w:style>
  <w:style w:type="character" w:customStyle="1" w:styleId="iceouttxt">
    <w:name w:val="iceouttxt"/>
    <w:basedOn w:val="DefaultParagraphFont"/>
    <w:rsid w:val="00EF331C"/>
  </w:style>
  <w:style w:type="paragraph" w:customStyle="1" w:styleId="A-TableBody">
    <w:name w:val="A-TableBody"/>
    <w:basedOn w:val="A-Body"/>
    <w:link w:val="A-TableBodyChar"/>
    <w:autoRedefine/>
    <w:qFormat/>
    <w:rsid w:val="00422137"/>
    <w:pPr>
      <w:spacing w:before="60" w:after="60"/>
    </w:pPr>
    <w:rPr>
      <w:bCs/>
    </w:rPr>
  </w:style>
  <w:style w:type="paragraph" w:customStyle="1" w:styleId="1">
    <w:name w:val="样式1"/>
    <w:basedOn w:val="Heading2"/>
    <w:link w:val="1Char"/>
    <w:rsid w:val="00EF331C"/>
    <w:pPr>
      <w:numPr>
        <w:numId w:val="7"/>
      </w:numPr>
      <w:ind w:right="-187"/>
    </w:pPr>
    <w:rPr>
      <w:rFonts w:eastAsia="Times New Roman" w:cs="Times New Roman"/>
      <w:bCs/>
      <w:color w:val="7F7F7F"/>
      <w:kern w:val="0"/>
      <w:szCs w:val="28"/>
      <w:lang w:val="x-none" w:eastAsia="x-none"/>
    </w:rPr>
  </w:style>
  <w:style w:type="character" w:customStyle="1" w:styleId="1Char">
    <w:name w:val="样式1 Char"/>
    <w:link w:val="1"/>
    <w:rsid w:val="00EF331C"/>
    <w:rPr>
      <w:rFonts w:ascii="Arial" w:eastAsia="Times New Roman" w:hAnsi="Arial"/>
      <w:b/>
      <w:bCs/>
      <w:iCs/>
      <w:color w:val="7F7F7F"/>
      <w:sz w:val="24"/>
      <w:szCs w:val="28"/>
      <w:lang w:val="x-none" w:eastAsia="x-none"/>
    </w:rPr>
  </w:style>
  <w:style w:type="paragraph" w:customStyle="1" w:styleId="HList3-contents">
    <w:name w:val="HList3-contents"/>
    <w:basedOn w:val="Normal"/>
    <w:link w:val="HList3-contents0"/>
    <w:rsid w:val="00EF331C"/>
    <w:pPr>
      <w:widowControl w:val="0"/>
      <w:spacing w:before="0" w:after="0"/>
      <w:ind w:leftChars="135" w:left="283" w:right="0"/>
      <w:jc w:val="both"/>
    </w:pPr>
    <w:rPr>
      <w:rFonts w:ascii="MS PGothic" w:eastAsia="MS PGothic" w:hAnsi="MS PGothic" w:cs="Times New Roman"/>
      <w:color w:val="FFFFFF" w:themeColor="background1"/>
      <w:kern w:val="2"/>
      <w:szCs w:val="24"/>
      <w:lang w:val="x-none" w:eastAsia="ja-JP"/>
    </w:rPr>
  </w:style>
  <w:style w:type="character" w:customStyle="1" w:styleId="HList3-contents0">
    <w:name w:val="HList3-contents (文字)"/>
    <w:link w:val="HList3-contents"/>
    <w:rsid w:val="00EF331C"/>
    <w:rPr>
      <w:rFonts w:ascii="MS PGothic" w:eastAsia="MS PGothic" w:hAnsi="MS PGothic"/>
      <w:color w:val="FFFFFF" w:themeColor="background1"/>
      <w:kern w:val="2"/>
      <w:sz w:val="22"/>
      <w:szCs w:val="24"/>
      <w:lang w:val="x-none" w:eastAsia="ja-JP"/>
    </w:rPr>
  </w:style>
  <w:style w:type="paragraph" w:customStyle="1" w:styleId="HTableNum">
    <w:name w:val="HTableNum"/>
    <w:basedOn w:val="Normal"/>
    <w:rsid w:val="00EF331C"/>
    <w:pPr>
      <w:widowControl w:val="0"/>
      <w:numPr>
        <w:numId w:val="8"/>
      </w:numPr>
      <w:spacing w:before="0" w:after="0"/>
      <w:ind w:right="0"/>
      <w:jc w:val="center"/>
    </w:pPr>
    <w:rPr>
      <w:rFonts w:ascii="MS PGothic" w:eastAsia="MS PGothic" w:hAnsi="MS PGothic" w:cs="Times New Roman"/>
      <w:b/>
      <w:bCs/>
      <w:color w:val="FFFFFF" w:themeColor="background1"/>
      <w:kern w:val="2"/>
      <w:szCs w:val="24"/>
      <w:lang w:eastAsia="ja-JP"/>
    </w:rPr>
  </w:style>
  <w:style w:type="paragraph" w:customStyle="1" w:styleId="HList1">
    <w:name w:val="HList1"/>
    <w:basedOn w:val="Normal"/>
    <w:rsid w:val="00EF331C"/>
    <w:pPr>
      <w:widowControl w:val="0"/>
      <w:tabs>
        <w:tab w:val="num" w:pos="635"/>
      </w:tabs>
      <w:spacing w:before="0" w:after="0"/>
      <w:ind w:left="635" w:right="0" w:hanging="425"/>
      <w:jc w:val="both"/>
      <w:outlineLvl w:val="0"/>
    </w:pPr>
    <w:rPr>
      <w:rFonts w:ascii="MS PGothic" w:eastAsia="MS PGothic" w:hAnsi="MS PGothic" w:cs="Times New Roman"/>
      <w:b/>
      <w:bCs/>
      <w:color w:val="FFFFFF" w:themeColor="background1"/>
      <w:kern w:val="2"/>
      <w:sz w:val="24"/>
      <w:szCs w:val="24"/>
      <w:lang w:eastAsia="ja-JP"/>
    </w:rPr>
  </w:style>
  <w:style w:type="paragraph" w:customStyle="1" w:styleId="HList2">
    <w:name w:val="HList2"/>
    <w:basedOn w:val="Normal"/>
    <w:rsid w:val="00EF331C"/>
    <w:pPr>
      <w:tabs>
        <w:tab w:val="num" w:pos="777"/>
      </w:tabs>
      <w:spacing w:before="0" w:after="0"/>
      <w:ind w:left="777" w:right="0" w:hanging="567"/>
      <w:jc w:val="both"/>
      <w:outlineLvl w:val="1"/>
    </w:pPr>
    <w:rPr>
      <w:rFonts w:ascii="MS PGothic" w:eastAsia="MS PGothic" w:hAnsi="MS PGothic" w:cs="Times New Roman"/>
      <w:b/>
      <w:bCs/>
      <w:color w:val="FFFFFF" w:themeColor="background1"/>
      <w:kern w:val="2"/>
      <w:szCs w:val="24"/>
      <w:lang w:eastAsia="ja-JP"/>
    </w:rPr>
  </w:style>
  <w:style w:type="paragraph" w:customStyle="1" w:styleId="HList3">
    <w:name w:val="HList3"/>
    <w:basedOn w:val="Normal"/>
    <w:rsid w:val="00EF331C"/>
    <w:pPr>
      <w:tabs>
        <w:tab w:val="num" w:pos="919"/>
      </w:tabs>
      <w:spacing w:before="0" w:after="0"/>
      <w:ind w:left="919" w:right="0" w:hanging="709"/>
      <w:jc w:val="both"/>
      <w:outlineLvl w:val="2"/>
    </w:pPr>
    <w:rPr>
      <w:rFonts w:ascii="MS PGothic" w:eastAsia="MS PGothic" w:hAnsi="MS PGothic" w:cs="Times New Roman"/>
      <w:b/>
      <w:bCs/>
      <w:color w:val="FFFFFF" w:themeColor="background1"/>
      <w:kern w:val="2"/>
      <w:sz w:val="21"/>
      <w:szCs w:val="24"/>
      <w:lang w:eastAsia="ja-JP"/>
    </w:rPr>
  </w:style>
  <w:style w:type="paragraph" w:customStyle="1" w:styleId="HList5">
    <w:name w:val="HList5"/>
    <w:basedOn w:val="Normal"/>
    <w:rsid w:val="00EF331C"/>
    <w:pPr>
      <w:widowControl w:val="0"/>
      <w:tabs>
        <w:tab w:val="num" w:pos="1250"/>
      </w:tabs>
      <w:spacing w:before="0" w:after="0"/>
      <w:ind w:left="-164" w:right="0" w:firstLine="1054"/>
      <w:jc w:val="both"/>
      <w:outlineLvl w:val="4"/>
    </w:pPr>
    <w:rPr>
      <w:rFonts w:ascii="MS PGothic" w:eastAsia="MS PGothic" w:hAnsi="MS PGothic" w:cs="Times New Roman"/>
      <w:b/>
      <w:bCs/>
      <w:color w:val="FFFFFF" w:themeColor="background1"/>
      <w:kern w:val="2"/>
      <w:szCs w:val="24"/>
      <w:lang w:eastAsia="ja-JP"/>
    </w:rPr>
  </w:style>
  <w:style w:type="paragraph" w:customStyle="1" w:styleId="HList4Arial2">
    <w:name w:val="スタイル HList4 + Arial2"/>
    <w:basedOn w:val="Normal"/>
    <w:rsid w:val="00EF331C"/>
    <w:pPr>
      <w:widowControl w:val="0"/>
      <w:tabs>
        <w:tab w:val="num" w:pos="2700"/>
      </w:tabs>
      <w:spacing w:before="0" w:after="0"/>
      <w:ind w:left="2340" w:right="0"/>
      <w:jc w:val="both"/>
      <w:outlineLvl w:val="3"/>
    </w:pPr>
    <w:rPr>
      <w:rFonts w:eastAsia="Arial" w:cs="Times New Roman"/>
      <w:b/>
      <w:bCs/>
      <w:color w:val="FFFFFF" w:themeColor="background1"/>
      <w:kern w:val="2"/>
      <w:szCs w:val="24"/>
      <w:lang w:eastAsia="ja-JP"/>
    </w:rPr>
  </w:style>
  <w:style w:type="character" w:customStyle="1" w:styleId="A-TableBodyChar">
    <w:name w:val="A-TableBody Char"/>
    <w:link w:val="A-TableBody"/>
    <w:locked/>
    <w:rsid w:val="00422137"/>
    <w:rPr>
      <w:rFonts w:ascii="Arial" w:hAnsi="Arial"/>
      <w:bCs/>
      <w:sz w:val="22"/>
      <w:szCs w:val="24"/>
    </w:rPr>
  </w:style>
  <w:style w:type="character" w:customStyle="1" w:styleId="AQ-6IndentedbodycopyafterH3andH4Char">
    <w:name w:val="AQ-6 Indented body copy after H3 and H4 Char"/>
    <w:locked/>
    <w:rsid w:val="00EF331C"/>
    <w:rPr>
      <w:rFonts w:ascii="Arial" w:eastAsia="Times New Roman" w:hAnsi="Arial"/>
    </w:rPr>
  </w:style>
  <w:style w:type="character" w:customStyle="1" w:styleId="MediumGrid2Char">
    <w:name w:val="Medium Grid 2 Char"/>
    <w:link w:val="MediumGrid21"/>
    <w:rsid w:val="00EF331C"/>
    <w:rPr>
      <w:rFonts w:ascii="Arial" w:hAnsi="Arial" w:cs="Calibri"/>
      <w:szCs w:val="22"/>
      <w:lang w:eastAsia="ar-SA"/>
    </w:rPr>
  </w:style>
  <w:style w:type="character" w:customStyle="1" w:styleId="BodyChar">
    <w:name w:val="Body Char"/>
    <w:rsid w:val="00EF331C"/>
    <w:rPr>
      <w:rFonts w:ascii="Arial" w:eastAsia="Times New Roman" w:hAnsi="Arial"/>
      <w:color w:val="000000"/>
      <w:lang w:val="en-US" w:eastAsia="en-US" w:bidi="ar-SA"/>
    </w:rPr>
  </w:style>
  <w:style w:type="numbering" w:customStyle="1" w:styleId="StyleNumbered">
    <w:name w:val="Style Numbered"/>
    <w:basedOn w:val="NoList"/>
    <w:rsid w:val="00EF331C"/>
    <w:pPr>
      <w:numPr>
        <w:numId w:val="9"/>
      </w:numPr>
    </w:pPr>
  </w:style>
  <w:style w:type="character" w:customStyle="1" w:styleId="itxtrst">
    <w:name w:val="itxtrst"/>
    <w:rsid w:val="00EF331C"/>
  </w:style>
  <w:style w:type="character" w:customStyle="1" w:styleId="mw-headline">
    <w:name w:val="mw-headline"/>
    <w:rsid w:val="00EF331C"/>
  </w:style>
  <w:style w:type="character" w:styleId="IntenseEmphasis">
    <w:name w:val="Intense Emphasis"/>
    <w:basedOn w:val="DefaultParagraphFont"/>
    <w:uiPriority w:val="21"/>
    <w:qFormat/>
    <w:rsid w:val="00EF331C"/>
    <w:rPr>
      <w:rFonts w:asciiTheme="minorHAnsi" w:hAnsiTheme="minorHAnsi"/>
      <w:b/>
      <w:bCs/>
      <w:i/>
      <w:iCs/>
      <w:color w:val="000000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31C"/>
    <w:pPr>
      <w:spacing w:before="200" w:after="280"/>
      <w:ind w:left="936" w:right="936"/>
    </w:pPr>
    <w:rPr>
      <w:rFonts w:cs="Times New Roman"/>
      <w:b/>
      <w:bCs/>
      <w:i/>
      <w:iCs/>
      <w:color w:val="000000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31C"/>
    <w:rPr>
      <w:rFonts w:ascii="Arial" w:hAnsi="Arial"/>
      <w:b/>
      <w:bCs/>
      <w:i/>
      <w:iCs/>
      <w:color w:val="000000" w:themeColor="text2"/>
      <w:sz w:val="22"/>
      <w:szCs w:val="22"/>
    </w:rPr>
  </w:style>
  <w:style w:type="table" w:customStyle="1" w:styleId="AirbiquityBasicHeader">
    <w:name w:val="Airbiquity Basic Header"/>
    <w:basedOn w:val="TableNormal"/>
    <w:uiPriority w:val="99"/>
    <w:rsid w:val="00EF331C"/>
    <w:rPr>
      <w:rFonts w:ascii="Arial" w:hAnsi="Arial"/>
      <w:color w:val="FFFFFF" w:themeColor="background1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B2B2B2" w:themeColor="accent2"/>
      </w:rPr>
      <w:tblPr/>
      <w:tcPr>
        <w:shd w:val="clear" w:color="auto" w:fill="000000" w:themeFill="text2"/>
      </w:tcPr>
    </w:tblStylePr>
  </w:style>
  <w:style w:type="table" w:customStyle="1" w:styleId="AirbiquityBasicHeaderandSidebar">
    <w:name w:val="Airbiquity Basic Header and Sidebar"/>
    <w:basedOn w:val="TableNormal"/>
    <w:uiPriority w:val="99"/>
    <w:rsid w:val="00EF331C"/>
    <w:rPr>
      <w:rFonts w:asciiTheme="minorHAnsi" w:hAnsiTheme="minorHAnsi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color w:val="B2B2B2" w:themeColor="accent2"/>
      </w:rPr>
      <w:tblPr/>
      <w:tcPr>
        <w:shd w:val="clear" w:color="auto" w:fill="000000" w:themeFill="text2"/>
      </w:tcPr>
    </w:tblStylePr>
    <w:tblStylePr w:type="firstCol">
      <w:rPr>
        <w:b/>
        <w:color w:val="B2B2B2" w:themeColor="accent2"/>
      </w:rPr>
      <w:tblPr/>
      <w:tcPr>
        <w:shd w:val="clear" w:color="auto" w:fill="FFFFFF" w:themeFill="background1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EF331C"/>
    <w:pPr>
      <w:spacing w:before="80" w:after="80"/>
      <w:ind w:right="0"/>
    </w:pPr>
    <w:rPr>
      <w:rFonts w:cs="Times New Roman"/>
      <w:i/>
      <w:iCs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29"/>
    <w:rsid w:val="00EF331C"/>
    <w:rPr>
      <w:rFonts w:ascii="Arial" w:hAnsi="Arial"/>
      <w:i/>
      <w:iCs/>
      <w:color w:val="FFFFFF" w:themeColor="background1"/>
      <w:sz w:val="22"/>
      <w:szCs w:val="22"/>
    </w:rPr>
  </w:style>
  <w:style w:type="paragraph" w:customStyle="1" w:styleId="Header1">
    <w:name w:val="Header 1"/>
    <w:basedOn w:val="Normal"/>
    <w:autoRedefine/>
    <w:qFormat/>
    <w:rsid w:val="00A737A3"/>
    <w:pPr>
      <w:numPr>
        <w:numId w:val="10"/>
      </w:numPr>
      <w:spacing w:before="80" w:after="80"/>
      <w:ind w:right="0"/>
    </w:pPr>
    <w:rPr>
      <w:rFonts w:cs="Times New Roman"/>
      <w:b/>
      <w:sz w:val="32"/>
    </w:rPr>
  </w:style>
  <w:style w:type="paragraph" w:customStyle="1" w:styleId="Header2">
    <w:name w:val="Header 2"/>
    <w:basedOn w:val="Heading2"/>
    <w:autoRedefine/>
    <w:qFormat/>
    <w:rsid w:val="00796F6D"/>
    <w:pPr>
      <w:numPr>
        <w:ilvl w:val="0"/>
      </w:numPr>
    </w:pPr>
    <w:rPr>
      <w:sz w:val="32"/>
      <w:szCs w:val="32"/>
    </w:rPr>
  </w:style>
  <w:style w:type="paragraph" w:customStyle="1" w:styleId="Header3">
    <w:name w:val="Header 3"/>
    <w:basedOn w:val="Normal"/>
    <w:autoRedefine/>
    <w:qFormat/>
    <w:rsid w:val="00EF331C"/>
    <w:pPr>
      <w:spacing w:before="80" w:after="80"/>
      <w:ind w:right="0"/>
    </w:pPr>
    <w:rPr>
      <w:rFonts w:cs="Times New Roman"/>
      <w:b/>
      <w:color w:val="000000" w:themeColor="text2"/>
      <w:sz w:val="24"/>
    </w:rPr>
  </w:style>
  <w:style w:type="character" w:customStyle="1" w:styleId="Mention1">
    <w:name w:val="Mention1"/>
    <w:basedOn w:val="DefaultParagraphFont"/>
    <w:uiPriority w:val="99"/>
    <w:semiHidden/>
    <w:unhideWhenUsed/>
    <w:rsid w:val="00EF331C"/>
    <w:rPr>
      <w:color w:val="2B579A"/>
      <w:shd w:val="clear" w:color="auto" w:fill="E6E6E6"/>
    </w:rPr>
  </w:style>
  <w:style w:type="paragraph" w:customStyle="1" w:styleId="Header11">
    <w:name w:val="Header 11"/>
    <w:basedOn w:val="Normal"/>
    <w:next w:val="Header1"/>
    <w:qFormat/>
    <w:rsid w:val="00A737A3"/>
    <w:pPr>
      <w:numPr>
        <w:numId w:val="11"/>
      </w:numPr>
      <w:spacing w:before="80" w:after="80"/>
      <w:ind w:right="0"/>
    </w:pPr>
    <w:rPr>
      <w:rFonts w:cs="Times New Roman"/>
      <w:b/>
      <w:sz w:val="32"/>
    </w:rPr>
  </w:style>
  <w:style w:type="paragraph" w:customStyle="1" w:styleId="A-Head1">
    <w:name w:val="A-Head1"/>
    <w:basedOn w:val="Heading1"/>
    <w:link w:val="A-Head1Char"/>
    <w:qFormat/>
    <w:rsid w:val="00E4181C"/>
    <w:pPr>
      <w:numPr>
        <w:numId w:val="12"/>
      </w:numPr>
      <w:spacing w:before="360"/>
    </w:pPr>
  </w:style>
  <w:style w:type="paragraph" w:customStyle="1" w:styleId="A-Head2">
    <w:name w:val="A-Head2"/>
    <w:link w:val="A-Head2Char"/>
    <w:qFormat/>
    <w:rsid w:val="00E4181C"/>
    <w:pPr>
      <w:keepNext/>
      <w:keepLines/>
      <w:numPr>
        <w:ilvl w:val="1"/>
        <w:numId w:val="12"/>
      </w:numPr>
      <w:spacing w:before="240" w:after="120"/>
      <w:outlineLvl w:val="1"/>
    </w:pPr>
    <w:rPr>
      <w:rFonts w:ascii="Arial" w:hAnsi="Arial" w:cs="Albany AMT"/>
      <w:b/>
      <w:color w:val="000000" w:themeColor="text1"/>
      <w:kern w:val="16"/>
      <w:sz w:val="24"/>
      <w:szCs w:val="24"/>
      <w:lang w:eastAsia="ar-SA"/>
    </w:rPr>
  </w:style>
  <w:style w:type="character" w:customStyle="1" w:styleId="A-Head1Char">
    <w:name w:val="A-Head1 Char"/>
    <w:basedOn w:val="Heading1Char"/>
    <w:link w:val="A-Head1"/>
    <w:rsid w:val="00E4181C"/>
    <w:rPr>
      <w:rFonts w:ascii="Arial" w:hAnsi="Arial" w:cs="Albany AMT"/>
      <w:b/>
      <w:color w:val="000000" w:themeColor="text1"/>
      <w:kern w:val="16"/>
      <w:sz w:val="28"/>
      <w:szCs w:val="24"/>
      <w:lang w:eastAsia="ar-SA"/>
    </w:rPr>
  </w:style>
  <w:style w:type="paragraph" w:customStyle="1" w:styleId="A-Head3">
    <w:name w:val="A-Head3"/>
    <w:basedOn w:val="A-Head2"/>
    <w:link w:val="A-Head3Char"/>
    <w:qFormat/>
    <w:rsid w:val="00E4181C"/>
    <w:pPr>
      <w:numPr>
        <w:ilvl w:val="2"/>
      </w:numPr>
      <w:outlineLvl w:val="2"/>
    </w:pPr>
    <w:rPr>
      <w:sz w:val="22"/>
    </w:rPr>
  </w:style>
  <w:style w:type="character" w:customStyle="1" w:styleId="A-Head2Char">
    <w:name w:val="A-Head2 Char"/>
    <w:basedOn w:val="A-Head1Char"/>
    <w:link w:val="A-Head2"/>
    <w:rsid w:val="00E4181C"/>
    <w:rPr>
      <w:rFonts w:ascii="Arial" w:hAnsi="Arial" w:cs="Albany AMT"/>
      <w:b/>
      <w:color w:val="000000" w:themeColor="text1"/>
      <w:kern w:val="16"/>
      <w:sz w:val="24"/>
      <w:szCs w:val="24"/>
      <w:lang w:eastAsia="ar-SA"/>
    </w:rPr>
  </w:style>
  <w:style w:type="character" w:customStyle="1" w:styleId="A-Head3Char">
    <w:name w:val="A-Head3 Char"/>
    <w:basedOn w:val="A-Head2Char"/>
    <w:link w:val="A-Head3"/>
    <w:rsid w:val="00E4181C"/>
    <w:rPr>
      <w:rFonts w:ascii="Arial" w:hAnsi="Arial" w:cs="Albany AMT"/>
      <w:b/>
      <w:color w:val="000000" w:themeColor="text1"/>
      <w:kern w:val="16"/>
      <w:sz w:val="22"/>
      <w:szCs w:val="24"/>
      <w:lang w:eastAsia="ar-SA"/>
    </w:rPr>
  </w:style>
  <w:style w:type="table" w:styleId="ListTable3">
    <w:name w:val="List Table 3"/>
    <w:basedOn w:val="TableNormal"/>
    <w:uiPriority w:val="48"/>
    <w:rsid w:val="00E548E3"/>
    <w:rPr>
      <w:rFonts w:ascii="Calibri" w:hAnsi="Calibr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C8063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8063C"/>
    <w:rPr>
      <w:rFonts w:ascii="Courier New" w:eastAsia="Times New Roman" w:hAnsi="Courier New" w:cs="Courier New"/>
      <w:sz w:val="20"/>
      <w:szCs w:val="20"/>
    </w:rPr>
  </w:style>
  <w:style w:type="table" w:customStyle="1" w:styleId="APIobjectdefinitiontable">
    <w:name w:val="API object definition table"/>
    <w:basedOn w:val="TableNormal"/>
    <w:uiPriority w:val="99"/>
    <w:rsid w:val="00C8063C"/>
    <w:tblPr/>
  </w:style>
  <w:style w:type="table" w:customStyle="1" w:styleId="Style3">
    <w:name w:val="Style3"/>
    <w:basedOn w:val="TableNormal"/>
    <w:uiPriority w:val="99"/>
    <w:rsid w:val="00C8063C"/>
    <w:tblPr/>
  </w:style>
  <w:style w:type="paragraph" w:customStyle="1" w:styleId="DecimalAligned">
    <w:name w:val="Decimal Aligned"/>
    <w:basedOn w:val="Normal"/>
    <w:uiPriority w:val="40"/>
    <w:qFormat/>
    <w:rsid w:val="00C8063C"/>
    <w:pPr>
      <w:tabs>
        <w:tab w:val="decimal" w:pos="360"/>
      </w:tabs>
      <w:spacing w:before="0" w:after="200" w:line="276" w:lineRule="auto"/>
      <w:ind w:right="0"/>
    </w:pPr>
    <w:rPr>
      <w:rFonts w:asciiTheme="minorHAnsi" w:eastAsiaTheme="minorEastAsia" w:hAnsiTheme="minorHAnsi" w:cs="Times New Roman"/>
      <w:color w:val="auto"/>
    </w:rPr>
  </w:style>
  <w:style w:type="character" w:styleId="SubtleEmphasis">
    <w:name w:val="Subtle Emphasis"/>
    <w:basedOn w:val="DefaultParagraphFont"/>
    <w:uiPriority w:val="19"/>
    <w:qFormat/>
    <w:rsid w:val="00C8063C"/>
    <w:rPr>
      <w:i/>
      <w:iCs/>
    </w:rPr>
  </w:style>
  <w:style w:type="table" w:styleId="MediumShading2-Accent5">
    <w:name w:val="Medium Shading 2 Accent 5"/>
    <w:basedOn w:val="TableNormal"/>
    <w:uiPriority w:val="64"/>
    <w:rsid w:val="00C8063C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ttribute">
    <w:name w:val="attribute"/>
    <w:basedOn w:val="DefaultParagraphFont"/>
    <w:rsid w:val="00C8063C"/>
  </w:style>
  <w:style w:type="character" w:customStyle="1" w:styleId="value">
    <w:name w:val="value"/>
    <w:basedOn w:val="DefaultParagraphFont"/>
    <w:rsid w:val="00C8063C"/>
  </w:style>
  <w:style w:type="character" w:customStyle="1" w:styleId="string">
    <w:name w:val="string"/>
    <w:basedOn w:val="DefaultParagraphFont"/>
    <w:rsid w:val="00C8063C"/>
  </w:style>
  <w:style w:type="character" w:customStyle="1" w:styleId="keyname">
    <w:name w:val="keyname"/>
    <w:basedOn w:val="DefaultParagraphFont"/>
    <w:rsid w:val="00C8063C"/>
  </w:style>
  <w:style w:type="character" w:customStyle="1" w:styleId="nullvalue">
    <w:name w:val="nullvalue"/>
    <w:basedOn w:val="DefaultParagraphFont"/>
    <w:rsid w:val="00C8063C"/>
  </w:style>
  <w:style w:type="character" w:customStyle="1" w:styleId="arraycounter">
    <w:name w:val="arraycounter"/>
    <w:basedOn w:val="DefaultParagraphFont"/>
    <w:rsid w:val="00C8063C"/>
  </w:style>
  <w:style w:type="character" w:customStyle="1" w:styleId="punctuation">
    <w:name w:val="punctuation"/>
    <w:basedOn w:val="DefaultParagraphFont"/>
    <w:rsid w:val="00C8063C"/>
  </w:style>
  <w:style w:type="character" w:customStyle="1" w:styleId="arraykeynumber">
    <w:name w:val="arraykeynumber"/>
    <w:basedOn w:val="DefaultParagraphFont"/>
    <w:rsid w:val="00C8063C"/>
  </w:style>
  <w:style w:type="character" w:customStyle="1" w:styleId="stringvalue">
    <w:name w:val="stringvalue"/>
    <w:basedOn w:val="DefaultParagraphFont"/>
    <w:rsid w:val="00C8063C"/>
  </w:style>
  <w:style w:type="paragraph" w:customStyle="1" w:styleId="A-Head4">
    <w:name w:val="A-Head4"/>
    <w:basedOn w:val="A-Head3"/>
    <w:next w:val="Normal"/>
    <w:link w:val="A-Head4Char"/>
    <w:qFormat/>
    <w:rsid w:val="00F833FD"/>
    <w:pPr>
      <w:numPr>
        <w:ilvl w:val="3"/>
      </w:numPr>
      <w:tabs>
        <w:tab w:val="left" w:pos="1008"/>
      </w:tabs>
      <w:outlineLvl w:val="3"/>
    </w:pPr>
  </w:style>
  <w:style w:type="character" w:customStyle="1" w:styleId="A-Head4Char">
    <w:name w:val="A-Head4 Char"/>
    <w:basedOn w:val="A-Head3Char"/>
    <w:link w:val="A-Head4"/>
    <w:rsid w:val="00F833FD"/>
    <w:rPr>
      <w:rFonts w:ascii="Arial" w:hAnsi="Arial" w:cs="Albany AMT"/>
      <w:b/>
      <w:color w:val="000000" w:themeColor="text1"/>
      <w:kern w:val="16"/>
      <w:sz w:val="22"/>
      <w:szCs w:val="24"/>
      <w:lang w:eastAsia="ar-SA"/>
    </w:rPr>
  </w:style>
  <w:style w:type="table" w:styleId="GridTable2">
    <w:name w:val="Grid Table 2"/>
    <w:basedOn w:val="TableNormal"/>
    <w:uiPriority w:val="47"/>
    <w:rsid w:val="006D6A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0BDC"/>
    <w:rPr>
      <w:color w:val="808080"/>
      <w:shd w:val="clear" w:color="auto" w:fill="E6E6E6"/>
    </w:rPr>
  </w:style>
  <w:style w:type="paragraph" w:customStyle="1" w:styleId="A-TableHead">
    <w:name w:val="A-TableHead"/>
    <w:basedOn w:val="A-Body"/>
    <w:link w:val="A-TableHeadChar"/>
    <w:qFormat/>
    <w:rsid w:val="00E55B8D"/>
    <w:rPr>
      <w:b/>
    </w:rPr>
  </w:style>
  <w:style w:type="paragraph" w:customStyle="1" w:styleId="A-Shade">
    <w:name w:val="A-Shade"/>
    <w:basedOn w:val="Normal"/>
    <w:link w:val="A-ShadeChar"/>
    <w:qFormat/>
    <w:rsid w:val="0058678C"/>
    <w:pPr>
      <w:shd w:val="clear" w:color="auto" w:fill="C7C7C7"/>
      <w:spacing w:before="0" w:after="0"/>
      <w:ind w:right="0"/>
    </w:pPr>
    <w:rPr>
      <w:rFonts w:eastAsia="Arial Unicode MS"/>
      <w:color w:val="auto"/>
    </w:rPr>
  </w:style>
  <w:style w:type="character" w:customStyle="1" w:styleId="A-TableHeadChar">
    <w:name w:val="A-TableHead Char"/>
    <w:basedOn w:val="A-TableBodyChar"/>
    <w:link w:val="A-TableHead"/>
    <w:rsid w:val="00E55B8D"/>
    <w:rPr>
      <w:rFonts w:ascii="Arial" w:eastAsia="Arial Unicode MS" w:hAnsi="Arial"/>
      <w:b/>
      <w:bCs/>
      <w:sz w:val="22"/>
      <w:szCs w:val="24"/>
    </w:rPr>
  </w:style>
  <w:style w:type="character" w:customStyle="1" w:styleId="A-ShadeChar">
    <w:name w:val="A-Shade Char"/>
    <w:basedOn w:val="DefaultParagraphFont"/>
    <w:link w:val="A-Shade"/>
    <w:rsid w:val="0058678C"/>
    <w:rPr>
      <w:rFonts w:ascii="Arial" w:eastAsia="Arial Unicode MS" w:hAnsi="Arial" w:cs="Arial"/>
      <w:sz w:val="22"/>
      <w:szCs w:val="22"/>
      <w:shd w:val="clear" w:color="auto" w:fill="C7C7C7"/>
    </w:rPr>
  </w:style>
  <w:style w:type="character" w:customStyle="1" w:styleId="UnresolvedMention2">
    <w:name w:val="Unresolved Mention2"/>
    <w:basedOn w:val="DefaultParagraphFont"/>
    <w:uiPriority w:val="99"/>
    <w:unhideWhenUsed/>
    <w:rsid w:val="00500F9B"/>
    <w:rPr>
      <w:color w:val="808080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314444"/>
    <w:rPr>
      <w:color w:val="2B579A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rsid w:val="0057759C"/>
    <w:rPr>
      <w:color w:val="808080"/>
      <w:shd w:val="clear" w:color="auto" w:fill="E6E6E6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A44770"/>
    <w:rPr>
      <w:color w:val="808080"/>
      <w:shd w:val="clear" w:color="auto" w:fill="E6E6E6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E86E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37183"/>
    <w:rPr>
      <w:color w:val="808080"/>
      <w:shd w:val="clear" w:color="auto" w:fill="E6E6E6"/>
    </w:rPr>
  </w:style>
  <w:style w:type="character" w:customStyle="1" w:styleId="BodyTextChar1">
    <w:name w:val="Body Text Char1"/>
    <w:basedOn w:val="DefaultParagraphFont"/>
    <w:uiPriority w:val="99"/>
    <w:semiHidden/>
    <w:rsid w:val="002B317A"/>
    <w:rPr>
      <w:rFonts w:ascii="Arial" w:eastAsia="SimSun" w:hAnsi="Arial" w:cs="Arial"/>
      <w:color w:val="000000" w:themeColor="text1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CF2B66"/>
    <w:rPr>
      <w:rFonts w:ascii="Arial" w:eastAsia="SimSun" w:hAnsi="Arial" w:cs="Arial"/>
      <w:color w:val="00000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153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8402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9411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5491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74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82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969569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94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238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786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707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9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5296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2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04049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1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9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14480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5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64072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542639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162868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237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184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105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33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156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598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382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709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774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442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32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814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5001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3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469443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729130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4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5047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90210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258678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8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14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111594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579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166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307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960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211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8551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8201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563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8192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607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454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5791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133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480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9425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0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8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90159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26910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84657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9058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77394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1967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812290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1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775033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48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4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8100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65947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8649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0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36785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84833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33067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77604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2194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947270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742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72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6879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03414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4486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5443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7480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666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07157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0583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7275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92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2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8984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2502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9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8530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7053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799216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517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430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4566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4046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7615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4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04747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286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88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462659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6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25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556905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47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025041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662644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89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5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99799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6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1211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5757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68398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28405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21216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32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1405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4474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13777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638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2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7349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669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781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27582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74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4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5251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514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8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362325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87294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8301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86610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35997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87938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797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13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2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0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07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8054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4646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3654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148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4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2282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7360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1241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8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1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693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387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52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11454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53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56841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1311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7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81252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0418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978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5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252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818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956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67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67437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92024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8491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0782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3871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1527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26451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78853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5227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574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71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818208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40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269888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152922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02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0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69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837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9372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22110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2712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1815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6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7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04552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6363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2231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047989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91524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64859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560105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9915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77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84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111616">
                      <w:marLeft w:val="375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5470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1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9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863410">
                          <w:marLeft w:val="375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5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68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7158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753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8816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169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479753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307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7717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8416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245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591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76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87237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76132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75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34462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83711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72974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0819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96935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25526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0851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5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748100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2488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383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508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14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324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7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05943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612951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5560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5934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22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53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329927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37325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683866">
              <w:marLeft w:val="375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5642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07251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434006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6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18028">
                  <w:marLeft w:val="375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8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F3F3F3"/>
            <w:right w:val="none" w:sz="0" w:space="0" w:color="auto"/>
          </w:divBdr>
          <w:divsChild>
            <w:div w:id="290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175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5218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8914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693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469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6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9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08346">
                                      <w:marLeft w:val="0"/>
                                      <w:marRight w:val="0"/>
                                      <w:marTop w:val="45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8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4398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683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3888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7441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88631">
          <w:marLeft w:val="37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5b5d4291-b839-4dc9-baf9-9f50b1c07261" xsi:nil="true"/>
    <lcf76f155ced4ddcb4097134ff3c332f xmlns="5b5d4291-b839-4dc9-baf9-9f50b1c07261">
      <Terms xmlns="http://schemas.microsoft.com/office/infopath/2007/PartnerControls"/>
    </lcf76f155ced4ddcb4097134ff3c332f>
    <TaxCatchAll xmlns="a7092831-7ff0-4d57-9d47-d5468d72fb7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27CDEAE500049AFE7BC8CE98402CB" ma:contentTypeVersion="19" ma:contentTypeDescription="Create a new document." ma:contentTypeScope="" ma:versionID="d806495b819d79bdc0bd0429abc452a7">
  <xsd:schema xmlns:xsd="http://www.w3.org/2001/XMLSchema" xmlns:xs="http://www.w3.org/2001/XMLSchema" xmlns:p="http://schemas.microsoft.com/office/2006/metadata/properties" xmlns:ns2="5b5d4291-b839-4dc9-baf9-9f50b1c07261" xmlns:ns3="a7092831-7ff0-4d57-9d47-d5468d72fb7e" targetNamespace="http://schemas.microsoft.com/office/2006/metadata/properties" ma:root="true" ma:fieldsID="58fd0eb61e3ee38091aa8c5581656e58" ns2:_="" ns3:_="">
    <xsd:import namespace="5b5d4291-b839-4dc9-baf9-9f50b1c07261"/>
    <xsd:import namespace="a7092831-7ff0-4d57-9d47-d5468d72fb7e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d4291-b839-4dc9-baf9-9f50b1c07261" elementFormDefault="qualified">
    <xsd:import namespace="http://schemas.microsoft.com/office/2006/documentManagement/types"/>
    <xsd:import namespace="http://schemas.microsoft.com/office/infopath/2007/PartnerControls"/>
    <xsd:element name="Comments" ma:index="1" nillable="true" ma:displayName="Comments" ma:description="A summary of this resource" ma:internalName="Comments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b520b43-8bd6-4080-a942-00a3fa2f31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92831-7ff0-4d57-9d47-d5468d72fb7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09a056-5b7b-4a6f-a8bf-5825df12994b}" ma:internalName="TaxCatchAll" ma:showField="CatchAllData" ma:web="a7092831-7ff0-4d57-9d47-d5468d72f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DFED5A-A5E3-4528-9508-4CB0988F45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BCD20E-9A43-43F7-9EFF-7E27577D629C}">
  <ds:schemaRefs>
    <ds:schemaRef ds:uri="http://schemas.microsoft.com/office/2006/metadata/properties"/>
    <ds:schemaRef ds:uri="http://schemas.microsoft.com/office/infopath/2007/PartnerControls"/>
    <ds:schemaRef ds:uri="5b5d4291-b839-4dc9-baf9-9f50b1c07261"/>
    <ds:schemaRef ds:uri="a7092831-7ff0-4d57-9d47-d5468d72fb7e"/>
  </ds:schemaRefs>
</ds:datastoreItem>
</file>

<file path=customXml/itemProps3.xml><?xml version="1.0" encoding="utf-8"?>
<ds:datastoreItem xmlns:ds="http://schemas.openxmlformats.org/officeDocument/2006/customXml" ds:itemID="{F45932E2-49C7-4E07-847A-BFE5D10BCB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059025-C209-4523-BDBE-4835D53203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5d4291-b839-4dc9-baf9-9f50b1c07261"/>
    <ds:schemaRef ds:uri="a7092831-7ff0-4d57-9d47-d5468d72f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14</Pages>
  <Words>1943</Words>
  <Characters>17064</Characters>
  <Application>Microsoft Office Word</Application>
  <DocSecurity>0</DocSecurity>
  <Lines>948</Lines>
  <Paragraphs>905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Fleet Admin REST API Specification</vt:lpstr>
    </vt:vector>
  </TitlesOfParts>
  <Manager/>
  <Company>Airbiquity, Inc.</Company>
  <LinksUpToDate>false</LinksUpToDate>
  <CharactersWithSpaces>18102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 Admin REST API Specification</dc:title>
  <dc:subject/>
  <dc:creator>Doug Manis</dc:creator>
  <cp:keywords/>
  <dc:description/>
  <cp:lastModifiedBy>Doug Manis</cp:lastModifiedBy>
  <cp:revision>816</cp:revision>
  <cp:lastPrinted>2019-02-16T14:43:00Z</cp:lastPrinted>
  <dcterms:created xsi:type="dcterms:W3CDTF">2021-03-26T10:04:00Z</dcterms:created>
  <dcterms:modified xsi:type="dcterms:W3CDTF">2025-11-11T05:21:00Z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0x01010012027CDEAE500049AFE7BC8CE98402CB</vt:lpwstr>
  </property>
  <property fmtid="{D5CDD505-2E9C-101B-9397-08002B2CF9AE}" pid="4" name="KSOProductBuildVer">
    <vt:lpwstr>2052-9.1.0.4180</vt:lpwstr>
  </property>
  <property fmtid="{D5CDD505-2E9C-101B-9397-08002B2CF9AE}" pid="5" name="Document Type">
    <vt:lpwstr>API</vt:lpwstr>
  </property>
  <property fmtid="{D5CDD505-2E9C-101B-9397-08002B2CF9AE}" pid="6" name="AuthorIds_UIVersion_7168">
    <vt:lpwstr>12</vt:lpwstr>
  </property>
  <property fmtid="{D5CDD505-2E9C-101B-9397-08002B2CF9AE}" pid="7" name="AuthorIds_UIVersion_10752">
    <vt:lpwstr>13</vt:lpwstr>
  </property>
  <property fmtid="{D5CDD505-2E9C-101B-9397-08002B2CF9AE}" pid="8" name="MediaServiceImageTags">
    <vt:lpwstr/>
  </property>
</Properties>
</file>